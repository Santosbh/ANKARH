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olor w:val="000000" w:themeColor="text1"/>
          <w:sz w:val="72"/>
          <w:szCs w:val="72"/>
          <w:lang w:val="es-AR"/>
        </w:rPr>
        <w:id w:val="3224277"/>
        <w:docPartObj>
          <w:docPartGallery w:val="Cover Pages"/>
          <w:docPartUnique/>
        </w:docPartObj>
      </w:sdtPr>
      <w:sdtEndPr>
        <w:rPr>
          <w:rFonts w:asciiTheme="minorHAnsi" w:eastAsiaTheme="minorHAnsi" w:hAnsiTheme="minorHAnsi" w:cstheme="minorBidi"/>
          <w:sz w:val="22"/>
          <w:szCs w:val="22"/>
        </w:rPr>
      </w:sdtEndPr>
      <w:sdtContent>
        <w:p w:rsidR="006919D5" w:rsidRPr="00281AB8" w:rsidRDefault="006919D5">
          <w:pPr>
            <w:pStyle w:val="Sinespaciado"/>
            <w:rPr>
              <w:rFonts w:asciiTheme="majorHAnsi" w:eastAsiaTheme="majorEastAsia" w:hAnsiTheme="majorHAnsi" w:cstheme="majorBidi"/>
              <w:color w:val="000000" w:themeColor="text1"/>
              <w:sz w:val="72"/>
              <w:szCs w:val="72"/>
            </w:rPr>
          </w:pPr>
        </w:p>
        <w:p w:rsidR="006919D5" w:rsidRPr="00281AB8" w:rsidRDefault="006919D5">
          <w:pPr>
            <w:pStyle w:val="Sinespaciado"/>
            <w:rPr>
              <w:rFonts w:asciiTheme="majorHAnsi" w:eastAsiaTheme="majorEastAsia" w:hAnsiTheme="majorHAnsi" w:cstheme="majorBidi"/>
              <w:color w:val="000000" w:themeColor="text1"/>
              <w:sz w:val="72"/>
              <w:szCs w:val="72"/>
            </w:rPr>
          </w:pPr>
        </w:p>
        <w:p w:rsidR="00D06E99" w:rsidRPr="00281AB8" w:rsidRDefault="00281AB8">
          <w:pPr>
            <w:pStyle w:val="Sinespaciado"/>
            <w:rPr>
              <w:rFonts w:asciiTheme="majorHAnsi" w:eastAsiaTheme="majorEastAsia" w:hAnsiTheme="majorHAnsi" w:cstheme="majorBidi"/>
              <w:color w:val="000000" w:themeColor="text1"/>
              <w:sz w:val="72"/>
              <w:szCs w:val="72"/>
            </w:rPr>
          </w:pPr>
          <w:r w:rsidRPr="00281AB8">
            <w:rPr>
              <w:rFonts w:eastAsiaTheme="majorEastAsia" w:cstheme="majorBidi"/>
              <w:noProof/>
              <w:color w:val="000000" w:themeColor="text1"/>
              <w:lang w:eastAsia="es-ES"/>
            </w:rPr>
            <mc:AlternateContent>
              <mc:Choice Requires="wps">
                <w:drawing>
                  <wp:anchor distT="0" distB="0" distL="114300" distR="114300" simplePos="0" relativeHeight="251655168" behindDoc="0" locked="0" layoutInCell="0" allowOverlap="1" wp14:anchorId="34FACA3A" wp14:editId="142CF348">
                    <wp:simplePos x="0" y="0"/>
                    <wp:positionH relativeFrom="page">
                      <wp:align>center</wp:align>
                    </wp:positionH>
                    <wp:positionV relativeFrom="page">
                      <wp:align>bottom</wp:align>
                    </wp:positionV>
                    <wp:extent cx="7919720" cy="954405"/>
                    <wp:effectExtent l="10795" t="13335" r="13335" b="13335"/>
                    <wp:wrapNone/>
                    <wp:docPr id="21"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720" cy="95440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71C34922" id="Rectangle 6" o:spid="_x0000_s1026" style="position:absolute;margin-left:0;margin-top:0;width:623.6pt;height:75.15pt;z-index:251655168;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" o:allowincell="f" fillcolor="#4bacc6 [3208]" strokecolor="#31849b [2408]">
                    <w10:wrap anchorx="page" anchory="page"/>
                  </v:rect>
                </w:pict>
              </mc:Fallback>
            </mc:AlternateContent>
          </w:r>
          <w:r w:rsidRPr="00281AB8">
            <w:rPr>
              <w:rFonts w:eastAsiaTheme="majorEastAsia" w:cstheme="majorBidi"/>
              <w:noProof/>
              <w:color w:val="000000" w:themeColor="text1"/>
              <w:lang w:eastAsia="es-ES"/>
            </w:rPr>
            <mc:AlternateContent>
              <mc:Choice Requires="wps">
                <w:drawing>
                  <wp:anchor distT="0" distB="0" distL="114300" distR="114300" simplePos="0" relativeHeight="251658240" behindDoc="0" locked="0" layoutInCell="0" allowOverlap="1" wp14:anchorId="1B7DCD54" wp14:editId="443ABD86">
                    <wp:simplePos x="0" y="0"/>
                    <wp:positionH relativeFrom="leftMargin">
                      <wp:align>center</wp:align>
                    </wp:positionH>
                    <wp:positionV relativeFrom="page">
                      <wp:align>center</wp:align>
                    </wp:positionV>
                    <wp:extent cx="90805" cy="11205845"/>
                    <wp:effectExtent l="6350" t="8890" r="7620" b="5715"/>
                    <wp:wrapNone/>
                    <wp:docPr id="20"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584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46433683" id="Rectangle 9" o:spid="_x0000_s1026" style="position:absolute;margin-left:0;margin-top:0;width:7.15pt;height:882.35pt;z-index:251658240;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" o:allowincell="f" fillcolor="white [3212]" strokecolor="#31849b [2408]">
                    <w10:wrap anchorx="margin" anchory="page"/>
                  </v:rect>
                </w:pict>
              </mc:Fallback>
            </mc:AlternateContent>
          </w:r>
          <w:r w:rsidRPr="00281AB8">
            <w:rPr>
              <w:rFonts w:eastAsiaTheme="majorEastAsia" w:cstheme="majorBidi"/>
              <w:noProof/>
              <w:color w:val="000000" w:themeColor="text1"/>
              <w:lang w:eastAsia="es-ES"/>
            </w:rPr>
            <mc:AlternateContent>
              <mc:Choice Requires="wps">
                <w:drawing>
                  <wp:anchor distT="0" distB="0" distL="114300" distR="114300" simplePos="0" relativeHeight="251657216" behindDoc="0" locked="0" layoutInCell="0" allowOverlap="1" wp14:anchorId="1C858563" wp14:editId="495AFA49">
                    <wp:simplePos x="0" y="0"/>
                    <wp:positionH relativeFrom="rightMargin">
                      <wp:align>center</wp:align>
                    </wp:positionH>
                    <wp:positionV relativeFrom="page">
                      <wp:align>center</wp:align>
                    </wp:positionV>
                    <wp:extent cx="90805" cy="11205845"/>
                    <wp:effectExtent l="9525" t="8890" r="13970" b="5715"/>
                    <wp:wrapNone/>
                    <wp:docPr id="19"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584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79B2C8F6" id="Rectangle 8" o:spid="_x0000_s1026" style="position:absolute;margin-left:0;margin-top:0;width:7.15pt;height:882.35pt;z-index:251657216;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" o:allowincell="f" fillcolor="white [3212]" strokecolor="#31849b [2408]">
                    <w10:wrap anchorx="margin" anchory="page"/>
                  </v:rect>
                </w:pict>
              </mc:Fallback>
            </mc:AlternateContent>
          </w:r>
          <w:r w:rsidRPr="00281AB8">
            <w:rPr>
              <w:rFonts w:eastAsiaTheme="majorEastAsia" w:cstheme="majorBidi"/>
              <w:noProof/>
              <w:color w:val="000000" w:themeColor="text1"/>
              <w:lang w:eastAsia="es-ES"/>
            </w:rPr>
            <mc:AlternateContent>
              <mc:Choice Requires="wps">
                <w:drawing>
                  <wp:anchor distT="0" distB="0" distL="114300" distR="114300" simplePos="0" relativeHeight="251656192" behindDoc="0" locked="0" layoutInCell="0" allowOverlap="1" wp14:anchorId="42409BC2" wp14:editId="43A44821">
                    <wp:simplePos x="0" y="0"/>
                    <wp:positionH relativeFrom="page">
                      <wp:align>center</wp:align>
                    </wp:positionH>
                    <wp:positionV relativeFrom="topMargin">
                      <wp:align>top</wp:align>
                    </wp:positionV>
                    <wp:extent cx="7919720" cy="954405"/>
                    <wp:effectExtent l="10795" t="9525" r="13335" b="7620"/>
                    <wp:wrapNone/>
                    <wp:docPr id="1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720" cy="95440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29AB0F06" id="Rectangle 7" o:spid="_x0000_s1026" style="position:absolute;margin-left:0;margin-top:0;width:623.6pt;height:75.15pt;z-index:251656192;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" o:allowincell="f" fillcolor="#4bacc6 [3208]" strokecolor="#31849b [2408]">
                    <w10:wrap anchorx="page" anchory="margin"/>
                  </v:rect>
                </w:pict>
              </mc:Fallback>
            </mc:AlternateContent>
          </w:r>
        </w:p>
        <w:sdt>
          <w:sdtPr>
            <w:rPr>
              <w:rFonts w:asciiTheme="majorHAnsi" w:eastAsiaTheme="majorEastAsia" w:hAnsiTheme="majorHAnsi" w:cstheme="majorBidi"/>
              <w:color w:val="000000" w:themeColor="text1"/>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EndPr/>
          <w:sdtContent>
            <w:p w:rsidR="00D06E99" w:rsidRPr="00281AB8" w:rsidRDefault="000F0A92">
              <w:pPr>
                <w:pStyle w:val="Sinespaciado"/>
                <w:rPr>
                  <w:rFonts w:asciiTheme="majorHAnsi" w:eastAsiaTheme="majorEastAsia" w:hAnsiTheme="majorHAnsi" w:cstheme="majorBidi"/>
                  <w:color w:val="000000" w:themeColor="text1"/>
                  <w:sz w:val="72"/>
                  <w:szCs w:val="72"/>
                </w:rPr>
              </w:pPr>
              <w:r w:rsidRPr="00281AB8">
                <w:rPr>
                  <w:rFonts w:asciiTheme="majorHAnsi" w:eastAsiaTheme="majorEastAsia" w:hAnsiTheme="majorHAnsi" w:cstheme="majorBidi"/>
                  <w:color w:val="000000" w:themeColor="text1"/>
                  <w:sz w:val="72"/>
                  <w:szCs w:val="72"/>
                </w:rPr>
                <w:t>Plan de Gestión de Configuración</w:t>
              </w:r>
            </w:p>
          </w:sdtContent>
        </w:sdt>
        <w:sdt>
          <w:sdtPr>
            <w:rPr>
              <w:rFonts w:asciiTheme="majorHAnsi" w:eastAsiaTheme="majorEastAsia" w:hAnsiTheme="majorHAnsi" w:cstheme="majorBidi"/>
              <w:color w:val="000000" w:themeColor="text1"/>
              <w:sz w:val="36"/>
              <w:szCs w:val="36"/>
            </w:rPr>
            <w:alias w:val="Subtítulo"/>
            <w:id w:val="14700077"/>
            <w:dataBinding w:prefixMappings="xmlns:ns0='http://schemas.openxmlformats.org/package/2006/metadata/core-properties' xmlns:ns1='http://purl.org/dc/elements/1.1/'" w:xpath="/ns0:coreProperties[1]/ns1:subject[1]" w:storeItemID="{6C3C8BC8-F283-45AE-878A-BAB7291924A1}"/>
            <w:text/>
          </w:sdtPr>
          <w:sdtEndPr/>
          <w:sdtContent>
            <w:p w:rsidR="00D06E99" w:rsidRPr="00281AB8" w:rsidRDefault="00184258">
              <w:pPr>
                <w:pStyle w:val="Sinespaciado"/>
                <w:rPr>
                  <w:rFonts w:asciiTheme="majorHAnsi" w:eastAsiaTheme="majorEastAsia" w:hAnsiTheme="majorHAnsi" w:cstheme="majorBidi"/>
                  <w:color w:val="000000" w:themeColor="text1"/>
                  <w:sz w:val="36"/>
                  <w:szCs w:val="36"/>
                </w:rPr>
              </w:pPr>
              <w:r>
                <w:rPr>
                  <w:rFonts w:asciiTheme="majorHAnsi" w:eastAsiaTheme="majorEastAsia" w:hAnsiTheme="majorHAnsi" w:cstheme="majorBidi"/>
                  <w:color w:val="000000" w:themeColor="text1"/>
                  <w:sz w:val="36"/>
                  <w:szCs w:val="36"/>
                  <w:lang w:val="es-AR"/>
                </w:rPr>
                <w:t>Punto De</w:t>
              </w:r>
              <w:r w:rsidR="00A04625">
                <w:rPr>
                  <w:rFonts w:asciiTheme="majorHAnsi" w:eastAsiaTheme="majorEastAsia" w:hAnsiTheme="majorHAnsi" w:cstheme="majorBidi"/>
                  <w:color w:val="000000" w:themeColor="text1"/>
                  <w:sz w:val="36"/>
                  <w:szCs w:val="36"/>
                  <w:lang w:val="es-AR"/>
                </w:rPr>
                <w:t xml:space="preserve"> V</w:t>
              </w:r>
              <w:r>
                <w:rPr>
                  <w:rFonts w:asciiTheme="majorHAnsi" w:eastAsiaTheme="majorEastAsia" w:hAnsiTheme="majorHAnsi" w:cstheme="majorBidi"/>
                  <w:color w:val="000000" w:themeColor="text1"/>
                  <w:sz w:val="36"/>
                  <w:szCs w:val="36"/>
                  <w:lang w:val="es-AR"/>
                </w:rPr>
                <w:t>enta</w:t>
              </w:r>
              <w:r w:rsidR="00A04625">
                <w:rPr>
                  <w:rFonts w:asciiTheme="majorHAnsi" w:eastAsiaTheme="majorEastAsia" w:hAnsiTheme="majorHAnsi" w:cstheme="majorBidi"/>
                  <w:color w:val="000000" w:themeColor="text1"/>
                  <w:sz w:val="36"/>
                  <w:szCs w:val="36"/>
                  <w:lang w:val="es-AR"/>
                </w:rPr>
                <w:t xml:space="preserve"> O</w:t>
              </w:r>
              <w:r>
                <w:rPr>
                  <w:rFonts w:asciiTheme="majorHAnsi" w:eastAsiaTheme="majorEastAsia" w:hAnsiTheme="majorHAnsi" w:cstheme="majorBidi"/>
                  <w:color w:val="000000" w:themeColor="text1"/>
                  <w:sz w:val="36"/>
                  <w:szCs w:val="36"/>
                  <w:lang w:val="es-AR"/>
                </w:rPr>
                <w:t>nline</w:t>
              </w:r>
              <w:r w:rsidR="00A04625">
                <w:rPr>
                  <w:rFonts w:asciiTheme="majorHAnsi" w:eastAsiaTheme="majorEastAsia" w:hAnsiTheme="majorHAnsi" w:cstheme="majorBidi"/>
                  <w:color w:val="000000" w:themeColor="text1"/>
                  <w:sz w:val="36"/>
                  <w:szCs w:val="36"/>
                  <w:lang w:val="es-AR"/>
                </w:rPr>
                <w:t xml:space="preserve"> A</w:t>
              </w:r>
              <w:r>
                <w:rPr>
                  <w:rFonts w:asciiTheme="majorHAnsi" w:eastAsiaTheme="majorEastAsia" w:hAnsiTheme="majorHAnsi" w:cstheme="majorBidi"/>
                  <w:color w:val="000000" w:themeColor="text1"/>
                  <w:sz w:val="36"/>
                  <w:szCs w:val="36"/>
                  <w:lang w:val="es-AR"/>
                </w:rPr>
                <w:t>nkarh</w:t>
              </w:r>
            </w:p>
          </w:sdtContent>
        </w:sdt>
        <w:p w:rsidR="00D06E99" w:rsidRPr="00281AB8" w:rsidRDefault="00D06E99">
          <w:pPr>
            <w:pStyle w:val="Sinespaciado"/>
            <w:rPr>
              <w:color w:val="000000" w:themeColor="text1"/>
            </w:rPr>
          </w:pPr>
        </w:p>
        <w:p w:rsidR="006919D5" w:rsidRPr="00281AB8" w:rsidRDefault="006919D5">
          <w:pPr>
            <w:pStyle w:val="Sinespaciado"/>
            <w:rPr>
              <w:color w:val="000000" w:themeColor="text1"/>
            </w:rPr>
          </w:pPr>
        </w:p>
        <w:p w:rsidR="006919D5" w:rsidRPr="00281AB8" w:rsidRDefault="006919D5">
          <w:pPr>
            <w:pStyle w:val="Sinespaciado"/>
            <w:rPr>
              <w:color w:val="000000" w:themeColor="text1"/>
            </w:rPr>
          </w:pPr>
        </w:p>
        <w:p w:rsidR="006919D5" w:rsidRPr="00281AB8" w:rsidRDefault="006919D5">
          <w:pPr>
            <w:pStyle w:val="Sinespaciado"/>
            <w:rPr>
              <w:color w:val="000000" w:themeColor="text1"/>
            </w:rPr>
          </w:pPr>
        </w:p>
        <w:sdt>
          <w:sdtPr>
            <w:rPr>
              <w:color w:val="000000" w:themeColor="text1"/>
            </w:rPr>
            <w:alias w:val="Compañía"/>
            <w:id w:val="3224807"/>
            <w:dataBinding w:prefixMappings="xmlns:ns0='http://schemas.openxmlformats.org/officeDocument/2006/extended-properties' " w:xpath="/ns0:Properties[1]/ns0:Company[1]" w:storeItemID="{6668398D-A668-4E3E-A5EB-62B293D839F1}"/>
            <w:text/>
          </w:sdtPr>
          <w:sdtEndPr/>
          <w:sdtContent>
            <w:p w:rsidR="00D06E99" w:rsidRPr="00281AB8" w:rsidRDefault="00A04625">
              <w:pPr>
                <w:pStyle w:val="Sinespaciado"/>
                <w:rPr>
                  <w:color w:val="000000" w:themeColor="text1"/>
                </w:rPr>
              </w:pPr>
              <w:r>
                <w:rPr>
                  <w:color w:val="000000" w:themeColor="text1"/>
                </w:rPr>
                <w:t xml:space="preserve">Software </w:t>
              </w:r>
              <w:proofErr w:type="spellStart"/>
              <w:r>
                <w:rPr>
                  <w:color w:val="000000" w:themeColor="text1"/>
                </w:rPr>
                <w:t>Development</w:t>
              </w:r>
              <w:proofErr w:type="spellEnd"/>
              <w:r>
                <w:rPr>
                  <w:color w:val="000000" w:themeColor="text1"/>
                </w:rPr>
                <w:t xml:space="preserve"> </w:t>
              </w:r>
              <w:proofErr w:type="spellStart"/>
              <w:r>
                <w:rPr>
                  <w:color w:val="000000" w:themeColor="text1"/>
                </w:rPr>
                <w:t>Team</w:t>
              </w:r>
              <w:proofErr w:type="spellEnd"/>
            </w:p>
          </w:sdtContent>
        </w:sdt>
        <w:sdt>
          <w:sdtPr>
            <w:rPr>
              <w:color w:val="000000" w:themeColor="text1"/>
            </w:rPr>
            <w:alias w:val="Autor"/>
            <w:id w:val="14700094"/>
            <w:dataBinding w:prefixMappings="xmlns:ns0='http://schemas.openxmlformats.org/package/2006/metadata/core-properties' xmlns:ns1='http://purl.org/dc/elements/1.1/'" w:xpath="/ns0:coreProperties[1]/ns1:creator[1]" w:storeItemID="{6C3C8BC8-F283-45AE-878A-BAB7291924A1}"/>
            <w:text/>
          </w:sdtPr>
          <w:sdtEndPr/>
          <w:sdtContent>
            <w:p w:rsidR="00D06E99" w:rsidRPr="00281AB8" w:rsidRDefault="00A04625">
              <w:pPr>
                <w:pStyle w:val="Sinespaciado"/>
                <w:rPr>
                  <w:color w:val="000000" w:themeColor="text1"/>
                </w:rPr>
              </w:pPr>
              <w:r>
                <w:rPr>
                  <w:color w:val="000000" w:themeColor="text1"/>
                </w:rPr>
                <w:t>Santos Bautista Hernández</w:t>
              </w:r>
            </w:p>
          </w:sdtContent>
        </w:sdt>
        <w:p w:rsidR="00D06E99" w:rsidRPr="00281AB8" w:rsidRDefault="00D06E99" w:rsidP="00BC4076">
          <w:pPr>
            <w:ind w:left="0" w:firstLine="0"/>
            <w:rPr>
              <w:color w:val="000000" w:themeColor="text1"/>
            </w:rPr>
          </w:pPr>
        </w:p>
        <w:p w:rsidR="00BC4076" w:rsidRDefault="00BC4076" w:rsidP="00BC4076">
          <w:r>
            <w:t>Versión. 01.</w:t>
          </w:r>
        </w:p>
        <w:p w:rsidR="00BC5404" w:rsidRPr="00281AB8" w:rsidRDefault="00A04625" w:rsidP="001A6EEF">
          <w:pPr>
            <w:pStyle w:val="PSI-Comentario"/>
          </w:pPr>
          <w:r w:rsidRPr="00B26E73">
            <w:rPr>
              <w:noProof/>
              <w:lang w:val="es-ES" w:eastAsia="es-ES"/>
            </w:rPr>
            <w:drawing>
              <wp:anchor distT="0" distB="0" distL="114300" distR="114300" simplePos="0" relativeHeight="251680768" behindDoc="0" locked="0" layoutInCell="1" allowOverlap="1" wp14:anchorId="106FEDFC" wp14:editId="3109A7C7">
                <wp:simplePos x="0" y="0"/>
                <wp:positionH relativeFrom="column">
                  <wp:posOffset>-422910</wp:posOffset>
                </wp:positionH>
                <wp:positionV relativeFrom="paragraph">
                  <wp:posOffset>2254250</wp:posOffset>
                </wp:positionV>
                <wp:extent cx="2205355" cy="1504950"/>
                <wp:effectExtent l="0" t="0" r="4445" b="0"/>
                <wp:wrapSquare wrapText="bothSides"/>
                <wp:docPr id="3" name="Imagen 3" descr="C:\Users\letii\Download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C:\Users\letii\Downloads\Log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05355" cy="1504950"/>
                        </a:xfrm>
                        <a:prstGeom prst="rect">
                          <a:avLst/>
                        </a:prstGeom>
                        <a:noFill/>
                        <a:ln>
                          <a:noFill/>
                        </a:ln>
                      </pic:spPr>
                    </pic:pic>
                  </a:graphicData>
                </a:graphic>
                <wp14:sizeRelH relativeFrom="page">
                  <wp14:pctWidth>0</wp14:pctWidth>
                </wp14:sizeRelH>
                <wp14:sizeRelV relativeFrom="page">
                  <wp14:pctHeight>0</wp14:pctHeight>
                </wp14:sizeRelV>
              </wp:anchor>
            </w:drawing>
          </w:r>
          <w:r w:rsidR="00D06E99" w:rsidRPr="00281AB8">
            <w:br w:type="page"/>
          </w:r>
        </w:p>
        <w:p w:rsidR="00BC5404" w:rsidRPr="00281AB8" w:rsidRDefault="00281AB8" w:rsidP="001A6EEF">
          <w:pPr>
            <w:pStyle w:val="PSI-Comentario"/>
          </w:pPr>
          <w:r w:rsidRPr="00281AB8">
            <w:rPr>
              <w:noProof/>
              <w:lang w:val="es-ES" w:eastAsia="es-ES"/>
            </w:rPr>
            <w:lastRenderedPageBreak/>
            <mc:AlternateContent>
              <mc:Choice Requires="wps">
                <w:drawing>
                  <wp:anchor distT="0" distB="0" distL="114300" distR="114300" simplePos="0" relativeHeight="251679744" behindDoc="0" locked="0" layoutInCell="1" allowOverlap="1" wp14:anchorId="5A763EDB" wp14:editId="05562EEE">
                    <wp:simplePos x="0" y="0"/>
                    <wp:positionH relativeFrom="margin">
                      <wp:posOffset>3577590</wp:posOffset>
                    </wp:positionH>
                    <wp:positionV relativeFrom="margin">
                      <wp:posOffset>67310</wp:posOffset>
                    </wp:positionV>
                    <wp:extent cx="2047875" cy="7336155"/>
                    <wp:effectExtent l="9525" t="5080" r="9525" b="12065"/>
                    <wp:wrapSquare wrapText="bothSides"/>
                    <wp:docPr id="17"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7336155"/>
                            </a:xfrm>
                            <a:prstGeom prst="rect">
                              <a:avLst/>
                            </a:prstGeom>
                            <a:solidFill>
                              <a:schemeClr val="bg1">
                                <a:lumMod val="100000"/>
                                <a:lumOff val="0"/>
                              </a:schemeClr>
                            </a:solidFill>
                            <a:ln w="9525">
                              <a:solidFill>
                                <a:schemeClr val="accent5">
                                  <a:lumMod val="75000"/>
                                  <a:lumOff val="0"/>
                                </a:schemeClr>
                              </a:solidFill>
                              <a:miter lim="800000"/>
                              <a:headEnd/>
                              <a:tailEnd/>
                            </a:ln>
                          </wps:spPr>
                          <wps:txbx>
                            <w:txbxContent>
                              <w:p w:rsidR="00A04625" w:rsidRPr="00680955" w:rsidRDefault="00680955" w:rsidP="00680955">
                                <w:pPr>
                                  <w:pStyle w:val="PSI-DescripcindelDocumentos"/>
                                </w:pPr>
                                <w:r w:rsidRPr="00680955">
                                  <w:t>E</w:t>
                                </w:r>
                                <w:r w:rsidR="00A04625" w:rsidRPr="00680955">
                                  <w:t xml:space="preserve">n el siguiente documento </w:t>
                                </w:r>
                                <w:r w:rsidRPr="00680955">
                                  <w:t>podrás</w:t>
                                </w:r>
                                <w:r w:rsidR="00A04625" w:rsidRPr="00680955">
                                  <w:t xml:space="preserve"> </w:t>
                                </w:r>
                                <w:r w:rsidRPr="00680955">
                                  <w:t>encontrar</w:t>
                                </w:r>
                                <w:r w:rsidR="00A04625" w:rsidRPr="00680955">
                                  <w:t xml:space="preserve"> cada una de las actividades / fases que corresponden al ciclo de vida </w:t>
                                </w:r>
                                <w:r w:rsidRPr="00680955">
                                  <w:t>seleccionado</w:t>
                                </w:r>
                                <w:r w:rsidR="00A04625" w:rsidRPr="00680955">
                                  <w:t xml:space="preserve">. </w:t>
                                </w:r>
                                <w:r w:rsidRPr="00680955">
                                  <w:t>Así</w:t>
                                </w:r>
                                <w:r w:rsidR="00A04625" w:rsidRPr="00680955">
                                  <w:t xml:space="preserve"> mismo cada una de las actividades </w:t>
                                </w:r>
                                <w:r w:rsidRPr="00680955">
                                  <w:t>correspondientes</w:t>
                                </w:r>
                                <w:r w:rsidR="00A04625" w:rsidRPr="00680955">
                                  <w:t xml:space="preserve"> a la </w:t>
                                </w:r>
                                <w:r w:rsidRPr="00680955">
                                  <w:t>Gestión</w:t>
                                </w:r>
                                <w:r w:rsidR="00A04625" w:rsidRPr="00680955">
                                  <w:t xml:space="preserve"> de cambios y sus posibles </w:t>
                                </w:r>
                                <w:r w:rsidRPr="00680955">
                                  <w:t>cambios siempre y cuando estos sean requeridos.</w:t>
                                </w:r>
                              </w:p>
                              <w:p w:rsidR="00640077" w:rsidRPr="005460E6" w:rsidRDefault="00640077" w:rsidP="005460E6">
                                <w:pPr>
                                  <w:pStyle w:val="NormalWeb"/>
                                  <w:jc w:val="both"/>
                                  <w:rPr>
                                    <w:rFonts w:asciiTheme="minorHAnsi" w:eastAsiaTheme="minorHAnsi" w:hAnsiTheme="minorHAnsi" w:cstheme="minorBidi"/>
                                    <w:i/>
                                    <w:color w:val="548DD4"/>
                                    <w:sz w:val="22"/>
                                    <w:szCs w:val="21"/>
                                    <w:lang w:eastAsia="en-US"/>
                                  </w:rPr>
                                </w:pPr>
                              </w:p>
                              <w:p w:rsidR="00640077" w:rsidRDefault="00640077" w:rsidP="00680955">
                                <w:pPr>
                                  <w:pStyle w:val="PSI-DescripcindelDocumentos"/>
                                </w:pPr>
                              </w:p>
                              <w:p w:rsidR="00640077" w:rsidRDefault="00640077" w:rsidP="00680955">
                                <w:pPr>
                                  <w:pStyle w:val="PSI-DescripcindelDocumentos"/>
                                </w:pPr>
                              </w:p>
                              <w:p w:rsidR="00680955" w:rsidRDefault="00680955" w:rsidP="00680955">
                                <w:pPr>
                                  <w:pStyle w:val="PSI-DescripcindelDocumentos"/>
                                </w:pPr>
                              </w:p>
                              <w:p w:rsidR="00680955" w:rsidRDefault="00680955" w:rsidP="00680955">
                                <w:pPr>
                                  <w:pStyle w:val="PSI-DescripcindelDocumentos"/>
                                </w:pPr>
                              </w:p>
                              <w:p w:rsidR="00680955" w:rsidRDefault="00680955" w:rsidP="00680955">
                                <w:pPr>
                                  <w:pStyle w:val="PSI-DescripcindelDocumentos"/>
                                </w:pPr>
                              </w:p>
                              <w:p w:rsidR="00680955" w:rsidRDefault="00680955" w:rsidP="00680955">
                                <w:pPr>
                                  <w:pStyle w:val="PSI-DescripcindelDocumentos"/>
                                </w:pPr>
                              </w:p>
                              <w:p w:rsidR="00680955" w:rsidRDefault="00680955" w:rsidP="00680955">
                                <w:pPr>
                                  <w:pStyle w:val="PSI-DescripcindelDocumentos"/>
                                </w:pPr>
                              </w:p>
                              <w:p w:rsidR="00680955" w:rsidRDefault="00680955" w:rsidP="00680955">
                                <w:pPr>
                                  <w:pStyle w:val="PSI-DescripcindelDocumentos"/>
                                </w:pPr>
                              </w:p>
                              <w:p w:rsidR="00640077" w:rsidRDefault="00680955" w:rsidP="00680955">
                                <w:pPr>
                                  <w:pStyle w:val="PSI-DescripcindelDocumentos"/>
                                </w:pPr>
                                <w:r w:rsidRPr="00B26E73">
                                  <w:rPr>
                                    <w:noProof/>
                                    <w:lang w:val="es-ES" w:eastAsia="es-ES"/>
                                  </w:rPr>
                                  <w:drawing>
                                    <wp:inline distT="0" distB="0" distL="0" distR="0" wp14:anchorId="4CD5C010" wp14:editId="3F361562">
                                      <wp:extent cx="1855564" cy="1452880"/>
                                      <wp:effectExtent l="0" t="0" r="0" b="0"/>
                                      <wp:docPr id="38" name="Imagen 38" descr="C:\Users\letii\Download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C:\Users\letii\Downloads\Logo.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57045" cy="145404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763EDB" id="_x0000_t202" coordsize="21600,21600" o:spt="202" path="m,l,21600r21600,l21600,xe">
                    <v:stroke joinstyle="miter"/>
                    <v:path gradientshapeok="t" o:connecttype="rect"/>
                  </v:shapetype>
                  <v:shape id="Text Box 20" o:spid="_x0000_s1026" type="#_x0000_t202" style="position:absolute;left:0;text-align:left;margin-left:281.7pt;margin-top:5.3pt;width:161.25pt;height:577.6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" fillcolor="white [3212]" strokecolor="#31849b [2408]">
                    <v:textbox>
                      <w:txbxContent>
                        <w:p w:rsidR="00A04625" w:rsidRPr="00680955" w:rsidRDefault="00680955" w:rsidP="00680955">
                          <w:pPr>
                            <w:pStyle w:val="PSI-DescripcindelDocumentos"/>
                          </w:pPr>
                          <w:r w:rsidRPr="00680955">
                            <w:t>E</w:t>
                          </w:r>
                          <w:r w:rsidR="00A04625" w:rsidRPr="00680955">
                            <w:t xml:space="preserve">n el siguiente documento </w:t>
                          </w:r>
                          <w:r w:rsidRPr="00680955">
                            <w:t>podrás</w:t>
                          </w:r>
                          <w:r w:rsidR="00A04625" w:rsidRPr="00680955">
                            <w:t xml:space="preserve"> </w:t>
                          </w:r>
                          <w:r w:rsidRPr="00680955">
                            <w:t>encontrar</w:t>
                          </w:r>
                          <w:r w:rsidR="00A04625" w:rsidRPr="00680955">
                            <w:t xml:space="preserve"> cada una de las actividades / fases que corresponden al ciclo de vida </w:t>
                          </w:r>
                          <w:r w:rsidRPr="00680955">
                            <w:t>seleccionado</w:t>
                          </w:r>
                          <w:r w:rsidR="00A04625" w:rsidRPr="00680955">
                            <w:t xml:space="preserve">. </w:t>
                          </w:r>
                          <w:r w:rsidRPr="00680955">
                            <w:t>Así</w:t>
                          </w:r>
                          <w:r w:rsidR="00A04625" w:rsidRPr="00680955">
                            <w:t xml:space="preserve"> mismo cada una de las actividades </w:t>
                          </w:r>
                          <w:r w:rsidRPr="00680955">
                            <w:t>correspondientes</w:t>
                          </w:r>
                          <w:r w:rsidR="00A04625" w:rsidRPr="00680955">
                            <w:t xml:space="preserve"> a la </w:t>
                          </w:r>
                          <w:r w:rsidRPr="00680955">
                            <w:t>Gestión</w:t>
                          </w:r>
                          <w:r w:rsidR="00A04625" w:rsidRPr="00680955">
                            <w:t xml:space="preserve"> de cambios y sus posibles </w:t>
                          </w:r>
                          <w:r w:rsidRPr="00680955">
                            <w:t>cambios siempre y cuando estos sean requeridos.</w:t>
                          </w:r>
                        </w:p>
                        <w:p w:rsidR="00640077" w:rsidRPr="005460E6" w:rsidRDefault="00640077" w:rsidP="005460E6">
                          <w:pPr>
                            <w:pStyle w:val="NormalWeb"/>
                            <w:jc w:val="both"/>
                            <w:rPr>
                              <w:rFonts w:asciiTheme="minorHAnsi" w:eastAsiaTheme="minorHAnsi" w:hAnsiTheme="minorHAnsi" w:cstheme="minorBidi"/>
                              <w:i/>
                              <w:color w:val="548DD4"/>
                              <w:sz w:val="22"/>
                              <w:szCs w:val="21"/>
                              <w:lang w:eastAsia="en-US"/>
                            </w:rPr>
                          </w:pPr>
                        </w:p>
                        <w:p w:rsidR="00640077" w:rsidRDefault="00640077" w:rsidP="00680955">
                          <w:pPr>
                            <w:pStyle w:val="PSI-DescripcindelDocumentos"/>
                          </w:pPr>
                        </w:p>
                        <w:p w:rsidR="00640077" w:rsidRDefault="00640077" w:rsidP="00680955">
                          <w:pPr>
                            <w:pStyle w:val="PSI-DescripcindelDocumentos"/>
                          </w:pPr>
                        </w:p>
                        <w:p w:rsidR="00680955" w:rsidRDefault="00680955" w:rsidP="00680955">
                          <w:pPr>
                            <w:pStyle w:val="PSI-DescripcindelDocumentos"/>
                          </w:pPr>
                        </w:p>
                        <w:p w:rsidR="00680955" w:rsidRDefault="00680955" w:rsidP="00680955">
                          <w:pPr>
                            <w:pStyle w:val="PSI-DescripcindelDocumentos"/>
                          </w:pPr>
                        </w:p>
                        <w:p w:rsidR="00680955" w:rsidRDefault="00680955" w:rsidP="00680955">
                          <w:pPr>
                            <w:pStyle w:val="PSI-DescripcindelDocumentos"/>
                          </w:pPr>
                        </w:p>
                        <w:p w:rsidR="00680955" w:rsidRDefault="00680955" w:rsidP="00680955">
                          <w:pPr>
                            <w:pStyle w:val="PSI-DescripcindelDocumentos"/>
                          </w:pPr>
                        </w:p>
                        <w:p w:rsidR="00680955" w:rsidRDefault="00680955" w:rsidP="00680955">
                          <w:pPr>
                            <w:pStyle w:val="PSI-DescripcindelDocumentos"/>
                          </w:pPr>
                        </w:p>
                        <w:p w:rsidR="00680955" w:rsidRDefault="00680955" w:rsidP="00680955">
                          <w:pPr>
                            <w:pStyle w:val="PSI-DescripcindelDocumentos"/>
                          </w:pPr>
                        </w:p>
                        <w:p w:rsidR="00640077" w:rsidRDefault="00680955" w:rsidP="00680955">
                          <w:pPr>
                            <w:pStyle w:val="PSI-DescripcindelDocumentos"/>
                          </w:pPr>
                          <w:r w:rsidRPr="00B26E73">
                            <w:rPr>
                              <w:noProof/>
                              <w:lang w:val="es-MX" w:eastAsia="es-MX"/>
                            </w:rPr>
                            <w:drawing>
                              <wp:inline distT="0" distB="0" distL="0" distR="0" wp14:anchorId="4CD5C010" wp14:editId="3F361562">
                                <wp:extent cx="1855564" cy="1452880"/>
                                <wp:effectExtent l="0" t="0" r="0" b="0"/>
                                <wp:docPr id="38" name="Imagen 38" descr="C:\Users\letii\Download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C:\Users\letii\Downloads\Log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57045" cy="1454040"/>
                                        </a:xfrm>
                                        <a:prstGeom prst="rect">
                                          <a:avLst/>
                                        </a:prstGeom>
                                        <a:noFill/>
                                        <a:ln>
                                          <a:noFill/>
                                        </a:ln>
                                      </pic:spPr>
                                    </pic:pic>
                                  </a:graphicData>
                                </a:graphic>
                              </wp:inline>
                            </w:drawing>
                          </w:r>
                        </w:p>
                      </w:txbxContent>
                    </v:textbox>
                    <w10:wrap type="square" anchorx="margin" anchory="margin"/>
                  </v:shape>
                </w:pict>
              </mc:Fallback>
            </mc:AlternateContent>
          </w:r>
        </w:p>
        <w:p w:rsidR="00224B75" w:rsidRPr="00281AB8" w:rsidRDefault="00281AB8" w:rsidP="001A6EEF">
          <w:pPr>
            <w:pStyle w:val="PSI-Comentario"/>
          </w:pPr>
          <w:r w:rsidRPr="00281AB8">
            <w:rPr>
              <w:noProof/>
              <w:lang w:val="es-ES" w:eastAsia="es-ES"/>
            </w:rPr>
            <mc:AlternateContent>
              <mc:Choice Requires="wps">
                <w:drawing>
                  <wp:anchor distT="0" distB="0" distL="114300" distR="114300" simplePos="0" relativeHeight="251667456" behindDoc="1" locked="0" layoutInCell="1" allowOverlap="1" wp14:anchorId="56530BFE" wp14:editId="4AFFFD91">
                    <wp:simplePos x="0" y="0"/>
                    <wp:positionH relativeFrom="margin">
                      <wp:posOffset>4009390</wp:posOffset>
                    </wp:positionH>
                    <wp:positionV relativeFrom="margin">
                      <wp:posOffset>-968375</wp:posOffset>
                    </wp:positionV>
                    <wp:extent cx="2480945" cy="10730230"/>
                    <wp:effectExtent l="0" t="0" r="14605" b="13970"/>
                    <wp:wrapSquare wrapText="bothSides"/>
                    <wp:docPr id="16"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80945" cy="10730230"/>
                            </a:xfrm>
                            <a:prstGeom prst="rect">
                              <a:avLst/>
                            </a:prstGeom>
                            <a:solidFill>
                              <a:srgbClr val="4BACC6"/>
                            </a:solidFill>
                            <a:ln w="9525">
                              <a:solidFill>
                                <a:schemeClr val="accent5">
                                  <a:lumMod val="75000"/>
                                  <a:lumOff val="0"/>
                                </a:schemeClr>
                              </a:solidFill>
                              <a:miter lim="800000"/>
                              <a:headEnd/>
                              <a:tailEnd/>
                            </a:ln>
                          </wps:spPr>
                          <wps:txbx>
                            <w:txbxContent>
                              <w:p w:rsidR="00680955" w:rsidRDefault="00680955" w:rsidP="00680955">
                                <w:pPr>
                                  <w:ind w:left="0"/>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530BFE" id="Rectangle 17" o:spid="_x0000_s1027" style="position:absolute;left:0;text-align:left;margin-left:315.7pt;margin-top:-76.25pt;width:195.35pt;height:844.9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" fillcolor="#4bacc6" strokecolor="#31849b [2408]">
                    <v:textbox>
                      <w:txbxContent>
                        <w:p w:rsidR="00680955" w:rsidRDefault="00680955" w:rsidP="00680955">
                          <w:pPr>
                            <w:ind w:left="0"/>
                            <w:jc w:val="center"/>
                          </w:pPr>
                        </w:p>
                      </w:txbxContent>
                    </v:textbox>
                    <w10:wrap type="square" anchorx="margin" anchory="margin"/>
                  </v:rect>
                </w:pict>
              </mc:Fallback>
            </mc:AlternateContent>
          </w:r>
        </w:p>
        <w:p w:rsidR="00680955" w:rsidRPr="00281AB8" w:rsidRDefault="008B3B0F" w:rsidP="001A6EEF">
          <w:pPr>
            <w:pStyle w:val="PSI-Comentario"/>
          </w:pPr>
          <w:r w:rsidRPr="00281AB8">
            <w:t xml:space="preserve"> </w:t>
          </w:r>
        </w:p>
        <w:p w:rsidR="00397566" w:rsidRPr="00281AB8" w:rsidRDefault="00397566" w:rsidP="001A6EEF">
          <w:pPr>
            <w:pStyle w:val="PSI-Comentario"/>
          </w:pPr>
        </w:p>
        <w:p w:rsidR="00D06E99" w:rsidRPr="00281AB8" w:rsidRDefault="0083257E">
          <w:pPr>
            <w:rPr>
              <w:color w:val="000000" w:themeColor="text1"/>
            </w:rPr>
          </w:pPr>
        </w:p>
      </w:sdtContent>
    </w:sdt>
    <w:p w:rsidR="00A13DBA" w:rsidRPr="00281AB8" w:rsidRDefault="007F38C0" w:rsidP="00A13DBA">
      <w:pPr>
        <w:ind w:left="0" w:firstLine="0"/>
        <w:rPr>
          <w:color w:val="000000" w:themeColor="text1"/>
        </w:rPr>
      </w:pPr>
      <w:r w:rsidRPr="00281AB8">
        <w:rPr>
          <w:color w:val="000000" w:themeColor="text1"/>
        </w:rPr>
        <w:br w:type="page"/>
      </w:r>
    </w:p>
    <w:p w:rsidR="000F79DF" w:rsidRPr="00281AB8" w:rsidRDefault="000F79DF" w:rsidP="000F79DF">
      <w:pPr>
        <w:ind w:left="0" w:firstLine="0"/>
        <w:rPr>
          <w:color w:val="000000" w:themeColor="text1"/>
        </w:rPr>
      </w:pPr>
    </w:p>
    <w:sdt>
      <w:sdtPr>
        <w:rPr>
          <w:rFonts w:asciiTheme="minorHAnsi" w:eastAsiaTheme="minorHAnsi" w:hAnsiTheme="minorHAnsi" w:cstheme="minorBidi"/>
          <w:b w:val="0"/>
          <w:bCs w:val="0"/>
          <w:color w:val="000000" w:themeColor="text1"/>
          <w:sz w:val="22"/>
          <w:szCs w:val="22"/>
        </w:rPr>
        <w:id w:val="3709532"/>
        <w:docPartObj>
          <w:docPartGallery w:val="Table of Contents"/>
          <w:docPartUnique/>
        </w:docPartObj>
      </w:sdtPr>
      <w:sdtEndPr/>
      <w:sdtContent>
        <w:p w:rsidR="000F79DF" w:rsidRPr="00281AB8" w:rsidRDefault="000F79DF" w:rsidP="000F79DF">
          <w:pPr>
            <w:pStyle w:val="TtulodeTDC"/>
            <w:tabs>
              <w:tab w:val="left" w:pos="5954"/>
            </w:tabs>
            <w:rPr>
              <w:color w:val="000000" w:themeColor="text1"/>
            </w:rPr>
          </w:pPr>
          <w:r w:rsidRPr="00281AB8">
            <w:rPr>
              <w:color w:val="000000" w:themeColor="text1"/>
            </w:rPr>
            <w:t>Tabla de contenido</w:t>
          </w:r>
        </w:p>
        <w:p w:rsidR="000C1E16" w:rsidRDefault="004D50C8">
          <w:pPr>
            <w:pStyle w:val="TDC2"/>
            <w:rPr>
              <w:rFonts w:eastAsiaTheme="minorEastAsia"/>
              <w:i w:val="0"/>
              <w:iCs w:val="0"/>
              <w:noProof/>
              <w:sz w:val="22"/>
              <w:szCs w:val="22"/>
              <w:lang w:val="es-ES" w:eastAsia="es-ES"/>
            </w:rPr>
          </w:pPr>
          <w:r w:rsidRPr="00281AB8">
            <w:rPr>
              <w:b/>
              <w:bCs/>
              <w:color w:val="000000" w:themeColor="text1"/>
            </w:rPr>
            <w:fldChar w:fldCharType="begin"/>
          </w:r>
          <w:r w:rsidR="000F79DF" w:rsidRPr="00281AB8">
            <w:rPr>
              <w:color w:val="000000" w:themeColor="text1"/>
            </w:rPr>
            <w:instrText xml:space="preserve"> TOC \o "1-3" \h \z \u </w:instrText>
          </w:r>
          <w:r w:rsidRPr="00281AB8">
            <w:rPr>
              <w:b/>
              <w:bCs/>
              <w:color w:val="000000" w:themeColor="text1"/>
            </w:rPr>
            <w:fldChar w:fldCharType="separate"/>
          </w:r>
          <w:bookmarkStart w:id="0" w:name="_GoBack"/>
          <w:bookmarkEnd w:id="0"/>
          <w:r w:rsidR="000C1E16" w:rsidRPr="00C5676F">
            <w:rPr>
              <w:rStyle w:val="Hipervnculo"/>
              <w:noProof/>
            </w:rPr>
            <w:fldChar w:fldCharType="begin"/>
          </w:r>
          <w:r w:rsidR="000C1E16" w:rsidRPr="00C5676F">
            <w:rPr>
              <w:rStyle w:val="Hipervnculo"/>
              <w:noProof/>
            </w:rPr>
            <w:instrText xml:space="preserve"> </w:instrText>
          </w:r>
          <w:r w:rsidR="000C1E16">
            <w:rPr>
              <w:noProof/>
            </w:rPr>
            <w:instrText>HYPERLINK \l "_Toc490427294"</w:instrText>
          </w:r>
          <w:r w:rsidR="000C1E16" w:rsidRPr="00C5676F">
            <w:rPr>
              <w:rStyle w:val="Hipervnculo"/>
              <w:noProof/>
            </w:rPr>
            <w:instrText xml:space="preserve"> </w:instrText>
          </w:r>
          <w:r w:rsidR="000C1E16" w:rsidRPr="00C5676F">
            <w:rPr>
              <w:rStyle w:val="Hipervnculo"/>
              <w:noProof/>
            </w:rPr>
          </w:r>
          <w:r w:rsidR="000C1E16" w:rsidRPr="00C5676F">
            <w:rPr>
              <w:rStyle w:val="Hipervnculo"/>
              <w:noProof/>
            </w:rPr>
            <w:fldChar w:fldCharType="separate"/>
          </w:r>
          <w:r w:rsidR="000C1E16" w:rsidRPr="00C5676F">
            <w:rPr>
              <w:rStyle w:val="Hipervnculo"/>
              <w:noProof/>
            </w:rPr>
            <w:t>Introducción</w:t>
          </w:r>
          <w:r w:rsidR="000C1E16">
            <w:rPr>
              <w:noProof/>
              <w:webHidden/>
            </w:rPr>
            <w:tab/>
          </w:r>
          <w:r w:rsidR="000C1E16">
            <w:rPr>
              <w:noProof/>
              <w:webHidden/>
            </w:rPr>
            <w:fldChar w:fldCharType="begin"/>
          </w:r>
          <w:r w:rsidR="000C1E16">
            <w:rPr>
              <w:noProof/>
              <w:webHidden/>
            </w:rPr>
            <w:instrText xml:space="preserve"> PAGEREF _Toc490427294 \h </w:instrText>
          </w:r>
          <w:r w:rsidR="000C1E16">
            <w:rPr>
              <w:noProof/>
              <w:webHidden/>
            </w:rPr>
          </w:r>
          <w:r w:rsidR="000C1E16">
            <w:rPr>
              <w:noProof/>
              <w:webHidden/>
            </w:rPr>
            <w:fldChar w:fldCharType="separate"/>
          </w:r>
          <w:r w:rsidR="000C1E16">
            <w:rPr>
              <w:noProof/>
              <w:webHidden/>
            </w:rPr>
            <w:t>4</w:t>
          </w:r>
          <w:r w:rsidR="000C1E16">
            <w:rPr>
              <w:noProof/>
              <w:webHidden/>
            </w:rPr>
            <w:fldChar w:fldCharType="end"/>
          </w:r>
          <w:r w:rsidR="000C1E16" w:rsidRPr="00C5676F">
            <w:rPr>
              <w:rStyle w:val="Hipervnculo"/>
              <w:noProof/>
            </w:rPr>
            <w:fldChar w:fldCharType="end"/>
          </w:r>
        </w:p>
        <w:p w:rsidR="000C1E16" w:rsidRDefault="000C1E16">
          <w:pPr>
            <w:pStyle w:val="TDC2"/>
            <w:rPr>
              <w:rFonts w:eastAsiaTheme="minorEastAsia"/>
              <w:i w:val="0"/>
              <w:iCs w:val="0"/>
              <w:noProof/>
              <w:sz w:val="22"/>
              <w:szCs w:val="22"/>
              <w:lang w:val="es-ES" w:eastAsia="es-ES"/>
            </w:rPr>
          </w:pPr>
          <w:hyperlink w:anchor="_Toc490427295" w:history="1">
            <w:r w:rsidRPr="00C5676F">
              <w:rPr>
                <w:rStyle w:val="Hipervnculo"/>
                <w:noProof/>
              </w:rPr>
              <w:t>Propósito</w:t>
            </w:r>
            <w:r>
              <w:rPr>
                <w:noProof/>
                <w:webHidden/>
              </w:rPr>
              <w:tab/>
            </w:r>
            <w:r>
              <w:rPr>
                <w:noProof/>
                <w:webHidden/>
              </w:rPr>
              <w:fldChar w:fldCharType="begin"/>
            </w:r>
            <w:r>
              <w:rPr>
                <w:noProof/>
                <w:webHidden/>
              </w:rPr>
              <w:instrText xml:space="preserve"> PAGEREF _Toc490427295 \h </w:instrText>
            </w:r>
            <w:r>
              <w:rPr>
                <w:noProof/>
                <w:webHidden/>
              </w:rPr>
            </w:r>
            <w:r>
              <w:rPr>
                <w:noProof/>
                <w:webHidden/>
              </w:rPr>
              <w:fldChar w:fldCharType="separate"/>
            </w:r>
            <w:r>
              <w:rPr>
                <w:noProof/>
                <w:webHidden/>
              </w:rPr>
              <w:t>4</w:t>
            </w:r>
            <w:r>
              <w:rPr>
                <w:noProof/>
                <w:webHidden/>
              </w:rPr>
              <w:fldChar w:fldCharType="end"/>
            </w:r>
          </w:hyperlink>
        </w:p>
        <w:p w:rsidR="000C1E16" w:rsidRDefault="000C1E16">
          <w:pPr>
            <w:pStyle w:val="TDC2"/>
            <w:rPr>
              <w:rFonts w:eastAsiaTheme="minorEastAsia"/>
              <w:i w:val="0"/>
              <w:iCs w:val="0"/>
              <w:noProof/>
              <w:sz w:val="22"/>
              <w:szCs w:val="22"/>
              <w:lang w:val="es-ES" w:eastAsia="es-ES"/>
            </w:rPr>
          </w:pPr>
          <w:hyperlink w:anchor="_Toc490427296" w:history="1">
            <w:r w:rsidRPr="00C5676F">
              <w:rPr>
                <w:rStyle w:val="Hipervnculo"/>
                <w:noProof/>
              </w:rPr>
              <w:t>Alcance</w:t>
            </w:r>
            <w:r>
              <w:rPr>
                <w:noProof/>
                <w:webHidden/>
              </w:rPr>
              <w:tab/>
            </w:r>
            <w:r>
              <w:rPr>
                <w:noProof/>
                <w:webHidden/>
              </w:rPr>
              <w:fldChar w:fldCharType="begin"/>
            </w:r>
            <w:r>
              <w:rPr>
                <w:noProof/>
                <w:webHidden/>
              </w:rPr>
              <w:instrText xml:space="preserve"> PAGEREF _Toc490427296 \h </w:instrText>
            </w:r>
            <w:r>
              <w:rPr>
                <w:noProof/>
                <w:webHidden/>
              </w:rPr>
            </w:r>
            <w:r>
              <w:rPr>
                <w:noProof/>
                <w:webHidden/>
              </w:rPr>
              <w:fldChar w:fldCharType="separate"/>
            </w:r>
            <w:r>
              <w:rPr>
                <w:noProof/>
                <w:webHidden/>
              </w:rPr>
              <w:t>4</w:t>
            </w:r>
            <w:r>
              <w:rPr>
                <w:noProof/>
                <w:webHidden/>
              </w:rPr>
              <w:fldChar w:fldCharType="end"/>
            </w:r>
          </w:hyperlink>
        </w:p>
        <w:p w:rsidR="000C1E16" w:rsidRDefault="000C1E16">
          <w:pPr>
            <w:pStyle w:val="TDC1"/>
            <w:rPr>
              <w:rFonts w:eastAsiaTheme="minorEastAsia"/>
              <w:b w:val="0"/>
              <w:bCs w:val="0"/>
              <w:noProof/>
              <w:sz w:val="22"/>
              <w:szCs w:val="22"/>
              <w:lang w:val="es-ES" w:eastAsia="es-ES"/>
            </w:rPr>
          </w:pPr>
          <w:hyperlink w:anchor="_Toc490427297" w:history="1">
            <w:r w:rsidRPr="00C5676F">
              <w:rPr>
                <w:rStyle w:val="Hipervnculo"/>
                <w:noProof/>
              </w:rPr>
              <w:t>Gestión de Configuración</w:t>
            </w:r>
            <w:r>
              <w:rPr>
                <w:noProof/>
                <w:webHidden/>
              </w:rPr>
              <w:tab/>
            </w:r>
            <w:r>
              <w:rPr>
                <w:noProof/>
                <w:webHidden/>
              </w:rPr>
              <w:fldChar w:fldCharType="begin"/>
            </w:r>
            <w:r>
              <w:rPr>
                <w:noProof/>
                <w:webHidden/>
              </w:rPr>
              <w:instrText xml:space="preserve"> PAGEREF _Toc490427297 \h </w:instrText>
            </w:r>
            <w:r>
              <w:rPr>
                <w:noProof/>
                <w:webHidden/>
              </w:rPr>
            </w:r>
            <w:r>
              <w:rPr>
                <w:noProof/>
                <w:webHidden/>
              </w:rPr>
              <w:fldChar w:fldCharType="separate"/>
            </w:r>
            <w:r>
              <w:rPr>
                <w:noProof/>
                <w:webHidden/>
              </w:rPr>
              <w:t>5</w:t>
            </w:r>
            <w:r>
              <w:rPr>
                <w:noProof/>
                <w:webHidden/>
              </w:rPr>
              <w:fldChar w:fldCharType="end"/>
            </w:r>
          </w:hyperlink>
        </w:p>
        <w:p w:rsidR="000C1E16" w:rsidRDefault="000C1E16">
          <w:pPr>
            <w:pStyle w:val="TDC2"/>
            <w:rPr>
              <w:rFonts w:eastAsiaTheme="minorEastAsia"/>
              <w:i w:val="0"/>
              <w:iCs w:val="0"/>
              <w:noProof/>
              <w:sz w:val="22"/>
              <w:szCs w:val="22"/>
              <w:lang w:val="es-ES" w:eastAsia="es-ES"/>
            </w:rPr>
          </w:pPr>
          <w:hyperlink w:anchor="_Toc490427298" w:history="1">
            <w:r w:rsidRPr="00C5676F">
              <w:rPr>
                <w:rStyle w:val="Hipervnculo"/>
                <w:noProof/>
              </w:rPr>
              <w:t>Herramientas, Entorno e Infraestructura</w:t>
            </w:r>
            <w:r>
              <w:rPr>
                <w:noProof/>
                <w:webHidden/>
              </w:rPr>
              <w:tab/>
            </w:r>
            <w:r>
              <w:rPr>
                <w:noProof/>
                <w:webHidden/>
              </w:rPr>
              <w:fldChar w:fldCharType="begin"/>
            </w:r>
            <w:r>
              <w:rPr>
                <w:noProof/>
                <w:webHidden/>
              </w:rPr>
              <w:instrText xml:space="preserve"> PAGEREF _Toc490427298 \h </w:instrText>
            </w:r>
            <w:r>
              <w:rPr>
                <w:noProof/>
                <w:webHidden/>
              </w:rPr>
            </w:r>
            <w:r>
              <w:rPr>
                <w:noProof/>
                <w:webHidden/>
              </w:rPr>
              <w:fldChar w:fldCharType="separate"/>
            </w:r>
            <w:r>
              <w:rPr>
                <w:noProof/>
                <w:webHidden/>
              </w:rPr>
              <w:t>7</w:t>
            </w:r>
            <w:r>
              <w:rPr>
                <w:noProof/>
                <w:webHidden/>
              </w:rPr>
              <w:fldChar w:fldCharType="end"/>
            </w:r>
          </w:hyperlink>
        </w:p>
        <w:p w:rsidR="000C1E16" w:rsidRDefault="000C1E16">
          <w:pPr>
            <w:pStyle w:val="TDC3"/>
            <w:rPr>
              <w:rFonts w:eastAsiaTheme="minorEastAsia"/>
              <w:noProof/>
              <w:sz w:val="22"/>
              <w:szCs w:val="22"/>
              <w:lang w:val="es-ES" w:eastAsia="es-ES"/>
            </w:rPr>
          </w:pPr>
          <w:hyperlink w:anchor="_Toc490427299" w:history="1">
            <w:r w:rsidRPr="00C5676F">
              <w:rPr>
                <w:rStyle w:val="Hipervnculo"/>
                <w:noProof/>
              </w:rPr>
              <w:t>Herramientas</w:t>
            </w:r>
            <w:r>
              <w:rPr>
                <w:noProof/>
                <w:webHidden/>
              </w:rPr>
              <w:tab/>
            </w:r>
            <w:r>
              <w:rPr>
                <w:noProof/>
                <w:webHidden/>
              </w:rPr>
              <w:fldChar w:fldCharType="begin"/>
            </w:r>
            <w:r>
              <w:rPr>
                <w:noProof/>
                <w:webHidden/>
              </w:rPr>
              <w:instrText xml:space="preserve"> PAGEREF _Toc490427299 \h </w:instrText>
            </w:r>
            <w:r>
              <w:rPr>
                <w:noProof/>
                <w:webHidden/>
              </w:rPr>
            </w:r>
            <w:r>
              <w:rPr>
                <w:noProof/>
                <w:webHidden/>
              </w:rPr>
              <w:fldChar w:fldCharType="separate"/>
            </w:r>
            <w:r>
              <w:rPr>
                <w:noProof/>
                <w:webHidden/>
              </w:rPr>
              <w:t>7</w:t>
            </w:r>
            <w:r>
              <w:rPr>
                <w:noProof/>
                <w:webHidden/>
              </w:rPr>
              <w:fldChar w:fldCharType="end"/>
            </w:r>
          </w:hyperlink>
        </w:p>
        <w:p w:rsidR="000C1E16" w:rsidRDefault="000C1E16">
          <w:pPr>
            <w:pStyle w:val="TDC3"/>
            <w:rPr>
              <w:rFonts w:eastAsiaTheme="minorEastAsia"/>
              <w:noProof/>
              <w:sz w:val="22"/>
              <w:szCs w:val="22"/>
              <w:lang w:val="es-ES" w:eastAsia="es-ES"/>
            </w:rPr>
          </w:pPr>
          <w:hyperlink w:anchor="_Toc490427300" w:history="1">
            <w:r w:rsidRPr="00C5676F">
              <w:rPr>
                <w:rStyle w:val="Hipervnculo"/>
                <w:noProof/>
              </w:rPr>
              <w:t>Ubicación física de las máquinas servidores y clientes</w:t>
            </w:r>
            <w:r>
              <w:rPr>
                <w:noProof/>
                <w:webHidden/>
              </w:rPr>
              <w:tab/>
            </w:r>
            <w:r>
              <w:rPr>
                <w:noProof/>
                <w:webHidden/>
              </w:rPr>
              <w:fldChar w:fldCharType="begin"/>
            </w:r>
            <w:r>
              <w:rPr>
                <w:noProof/>
                <w:webHidden/>
              </w:rPr>
              <w:instrText xml:space="preserve"> PAGEREF _Toc490427300 \h </w:instrText>
            </w:r>
            <w:r>
              <w:rPr>
                <w:noProof/>
                <w:webHidden/>
              </w:rPr>
            </w:r>
            <w:r>
              <w:rPr>
                <w:noProof/>
                <w:webHidden/>
              </w:rPr>
              <w:fldChar w:fldCharType="separate"/>
            </w:r>
            <w:r>
              <w:rPr>
                <w:noProof/>
                <w:webHidden/>
              </w:rPr>
              <w:t>8</w:t>
            </w:r>
            <w:r>
              <w:rPr>
                <w:noProof/>
                <w:webHidden/>
              </w:rPr>
              <w:fldChar w:fldCharType="end"/>
            </w:r>
          </w:hyperlink>
        </w:p>
        <w:p w:rsidR="000C1E16" w:rsidRDefault="000C1E16">
          <w:pPr>
            <w:pStyle w:val="TDC3"/>
            <w:rPr>
              <w:rFonts w:eastAsiaTheme="minorEastAsia"/>
              <w:noProof/>
              <w:sz w:val="22"/>
              <w:szCs w:val="22"/>
              <w:lang w:val="es-ES" w:eastAsia="es-ES"/>
            </w:rPr>
          </w:pPr>
          <w:hyperlink w:anchor="_Toc490427301" w:history="1">
            <w:r w:rsidRPr="00C5676F">
              <w:rPr>
                <w:rStyle w:val="Hipervnculo"/>
                <w:noProof/>
              </w:rPr>
              <w:t>Ubicación física de los documentos y líneas base</w:t>
            </w:r>
            <w:r>
              <w:rPr>
                <w:noProof/>
                <w:webHidden/>
              </w:rPr>
              <w:tab/>
            </w:r>
            <w:r>
              <w:rPr>
                <w:noProof/>
                <w:webHidden/>
              </w:rPr>
              <w:fldChar w:fldCharType="begin"/>
            </w:r>
            <w:r>
              <w:rPr>
                <w:noProof/>
                <w:webHidden/>
              </w:rPr>
              <w:instrText xml:space="preserve"> PAGEREF _Toc490427301 \h </w:instrText>
            </w:r>
            <w:r>
              <w:rPr>
                <w:noProof/>
                <w:webHidden/>
              </w:rPr>
            </w:r>
            <w:r>
              <w:rPr>
                <w:noProof/>
                <w:webHidden/>
              </w:rPr>
              <w:fldChar w:fldCharType="separate"/>
            </w:r>
            <w:r>
              <w:rPr>
                <w:noProof/>
                <w:webHidden/>
              </w:rPr>
              <w:t>8</w:t>
            </w:r>
            <w:r>
              <w:rPr>
                <w:noProof/>
                <w:webHidden/>
              </w:rPr>
              <w:fldChar w:fldCharType="end"/>
            </w:r>
          </w:hyperlink>
        </w:p>
        <w:p w:rsidR="000C1E16" w:rsidRDefault="000C1E16">
          <w:pPr>
            <w:pStyle w:val="TDC1"/>
            <w:rPr>
              <w:rFonts w:eastAsiaTheme="minorEastAsia"/>
              <w:b w:val="0"/>
              <w:bCs w:val="0"/>
              <w:noProof/>
              <w:sz w:val="22"/>
              <w:szCs w:val="22"/>
              <w:lang w:val="es-ES" w:eastAsia="es-ES"/>
            </w:rPr>
          </w:pPr>
          <w:hyperlink w:anchor="_Toc490427302" w:history="1">
            <w:r w:rsidRPr="00C5676F">
              <w:rPr>
                <w:rStyle w:val="Hipervnculo"/>
                <w:noProof/>
              </w:rPr>
              <w:t>Programa de la Gestión de Configuración</w:t>
            </w:r>
            <w:r>
              <w:rPr>
                <w:noProof/>
                <w:webHidden/>
              </w:rPr>
              <w:tab/>
            </w:r>
            <w:r>
              <w:rPr>
                <w:noProof/>
                <w:webHidden/>
              </w:rPr>
              <w:fldChar w:fldCharType="begin"/>
            </w:r>
            <w:r>
              <w:rPr>
                <w:noProof/>
                <w:webHidden/>
              </w:rPr>
              <w:instrText xml:space="preserve"> PAGEREF _Toc490427302 \h </w:instrText>
            </w:r>
            <w:r>
              <w:rPr>
                <w:noProof/>
                <w:webHidden/>
              </w:rPr>
            </w:r>
            <w:r>
              <w:rPr>
                <w:noProof/>
                <w:webHidden/>
              </w:rPr>
              <w:fldChar w:fldCharType="separate"/>
            </w:r>
            <w:r>
              <w:rPr>
                <w:noProof/>
                <w:webHidden/>
              </w:rPr>
              <w:t>8</w:t>
            </w:r>
            <w:r>
              <w:rPr>
                <w:noProof/>
                <w:webHidden/>
              </w:rPr>
              <w:fldChar w:fldCharType="end"/>
            </w:r>
          </w:hyperlink>
        </w:p>
        <w:p w:rsidR="000C1E16" w:rsidRDefault="000C1E16">
          <w:pPr>
            <w:pStyle w:val="TDC2"/>
            <w:rPr>
              <w:rFonts w:eastAsiaTheme="minorEastAsia"/>
              <w:i w:val="0"/>
              <w:iCs w:val="0"/>
              <w:noProof/>
              <w:sz w:val="22"/>
              <w:szCs w:val="22"/>
              <w:lang w:val="es-ES" w:eastAsia="es-ES"/>
            </w:rPr>
          </w:pPr>
          <w:hyperlink w:anchor="_Toc490427303" w:history="1">
            <w:r w:rsidRPr="00C5676F">
              <w:rPr>
                <w:rStyle w:val="Hipervnculo"/>
                <w:noProof/>
              </w:rPr>
              <w:t>Identificación de la Configuración</w:t>
            </w:r>
            <w:r>
              <w:rPr>
                <w:noProof/>
                <w:webHidden/>
              </w:rPr>
              <w:tab/>
            </w:r>
            <w:r>
              <w:rPr>
                <w:noProof/>
                <w:webHidden/>
              </w:rPr>
              <w:fldChar w:fldCharType="begin"/>
            </w:r>
            <w:r>
              <w:rPr>
                <w:noProof/>
                <w:webHidden/>
              </w:rPr>
              <w:instrText xml:space="preserve"> PAGEREF _Toc490427303 \h </w:instrText>
            </w:r>
            <w:r>
              <w:rPr>
                <w:noProof/>
                <w:webHidden/>
              </w:rPr>
            </w:r>
            <w:r>
              <w:rPr>
                <w:noProof/>
                <w:webHidden/>
              </w:rPr>
              <w:fldChar w:fldCharType="separate"/>
            </w:r>
            <w:r>
              <w:rPr>
                <w:noProof/>
                <w:webHidden/>
              </w:rPr>
              <w:t>8</w:t>
            </w:r>
            <w:r>
              <w:rPr>
                <w:noProof/>
                <w:webHidden/>
              </w:rPr>
              <w:fldChar w:fldCharType="end"/>
            </w:r>
          </w:hyperlink>
        </w:p>
        <w:p w:rsidR="000C1E16" w:rsidRDefault="000C1E16">
          <w:pPr>
            <w:pStyle w:val="TDC2"/>
            <w:rPr>
              <w:rFonts w:eastAsiaTheme="minorEastAsia"/>
              <w:i w:val="0"/>
              <w:iCs w:val="0"/>
              <w:noProof/>
              <w:sz w:val="22"/>
              <w:szCs w:val="22"/>
              <w:lang w:val="es-ES" w:eastAsia="es-ES"/>
            </w:rPr>
          </w:pPr>
          <w:hyperlink w:anchor="_Toc490427304" w:history="1">
            <w:r w:rsidRPr="00C5676F">
              <w:rPr>
                <w:rStyle w:val="Hipervnculo"/>
                <w:noProof/>
              </w:rPr>
              <w:t>Elementos de Configuración</w:t>
            </w:r>
            <w:r>
              <w:rPr>
                <w:noProof/>
                <w:webHidden/>
              </w:rPr>
              <w:tab/>
            </w:r>
            <w:r>
              <w:rPr>
                <w:noProof/>
                <w:webHidden/>
              </w:rPr>
              <w:fldChar w:fldCharType="begin"/>
            </w:r>
            <w:r>
              <w:rPr>
                <w:noProof/>
                <w:webHidden/>
              </w:rPr>
              <w:instrText xml:space="preserve"> PAGEREF _Toc490427304 \h </w:instrText>
            </w:r>
            <w:r>
              <w:rPr>
                <w:noProof/>
                <w:webHidden/>
              </w:rPr>
            </w:r>
            <w:r>
              <w:rPr>
                <w:noProof/>
                <w:webHidden/>
              </w:rPr>
              <w:fldChar w:fldCharType="separate"/>
            </w:r>
            <w:r>
              <w:rPr>
                <w:noProof/>
                <w:webHidden/>
              </w:rPr>
              <w:t>8</w:t>
            </w:r>
            <w:r>
              <w:rPr>
                <w:noProof/>
                <w:webHidden/>
              </w:rPr>
              <w:fldChar w:fldCharType="end"/>
            </w:r>
          </w:hyperlink>
        </w:p>
        <w:p w:rsidR="000C1E16" w:rsidRDefault="000C1E16">
          <w:pPr>
            <w:pStyle w:val="TDC3"/>
            <w:rPr>
              <w:rFonts w:eastAsiaTheme="minorEastAsia"/>
              <w:noProof/>
              <w:sz w:val="22"/>
              <w:szCs w:val="22"/>
              <w:lang w:val="es-ES" w:eastAsia="es-ES"/>
            </w:rPr>
          </w:pPr>
          <w:hyperlink w:anchor="_Toc490427305" w:history="1">
            <w:r w:rsidRPr="00C5676F">
              <w:rPr>
                <w:rStyle w:val="Hipervnculo"/>
                <w:noProof/>
              </w:rPr>
              <w:t>Nomenclatura de Elementos</w:t>
            </w:r>
            <w:r>
              <w:rPr>
                <w:noProof/>
                <w:webHidden/>
              </w:rPr>
              <w:tab/>
            </w:r>
            <w:r>
              <w:rPr>
                <w:noProof/>
                <w:webHidden/>
              </w:rPr>
              <w:fldChar w:fldCharType="begin"/>
            </w:r>
            <w:r>
              <w:rPr>
                <w:noProof/>
                <w:webHidden/>
              </w:rPr>
              <w:instrText xml:space="preserve"> PAGEREF _Toc490427305 \h </w:instrText>
            </w:r>
            <w:r>
              <w:rPr>
                <w:noProof/>
                <w:webHidden/>
              </w:rPr>
            </w:r>
            <w:r>
              <w:rPr>
                <w:noProof/>
                <w:webHidden/>
              </w:rPr>
              <w:fldChar w:fldCharType="separate"/>
            </w:r>
            <w:r>
              <w:rPr>
                <w:noProof/>
                <w:webHidden/>
              </w:rPr>
              <w:t>8</w:t>
            </w:r>
            <w:r>
              <w:rPr>
                <w:noProof/>
                <w:webHidden/>
              </w:rPr>
              <w:fldChar w:fldCharType="end"/>
            </w:r>
          </w:hyperlink>
        </w:p>
        <w:p w:rsidR="000C1E16" w:rsidRDefault="000C1E16">
          <w:pPr>
            <w:pStyle w:val="TDC2"/>
            <w:rPr>
              <w:rFonts w:eastAsiaTheme="minorEastAsia"/>
              <w:i w:val="0"/>
              <w:iCs w:val="0"/>
              <w:noProof/>
              <w:sz w:val="22"/>
              <w:szCs w:val="22"/>
              <w:lang w:val="es-ES" w:eastAsia="es-ES"/>
            </w:rPr>
          </w:pPr>
          <w:hyperlink w:anchor="_Toc490427306" w:history="1">
            <w:r w:rsidRPr="00C5676F">
              <w:rPr>
                <w:rStyle w:val="Hipervnculo"/>
                <w:noProof/>
              </w:rPr>
              <w:t>Control de Configuración</w:t>
            </w:r>
            <w:r>
              <w:rPr>
                <w:noProof/>
                <w:webHidden/>
              </w:rPr>
              <w:tab/>
            </w:r>
            <w:r>
              <w:rPr>
                <w:noProof/>
                <w:webHidden/>
              </w:rPr>
              <w:fldChar w:fldCharType="begin"/>
            </w:r>
            <w:r>
              <w:rPr>
                <w:noProof/>
                <w:webHidden/>
              </w:rPr>
              <w:instrText xml:space="preserve"> PAGEREF _Toc490427306 \h </w:instrText>
            </w:r>
            <w:r>
              <w:rPr>
                <w:noProof/>
                <w:webHidden/>
              </w:rPr>
            </w:r>
            <w:r>
              <w:rPr>
                <w:noProof/>
                <w:webHidden/>
              </w:rPr>
              <w:fldChar w:fldCharType="separate"/>
            </w:r>
            <w:r>
              <w:rPr>
                <w:noProof/>
                <w:webHidden/>
              </w:rPr>
              <w:t>10</w:t>
            </w:r>
            <w:r>
              <w:rPr>
                <w:noProof/>
                <w:webHidden/>
              </w:rPr>
              <w:fldChar w:fldCharType="end"/>
            </w:r>
          </w:hyperlink>
        </w:p>
        <w:p w:rsidR="000C1E16" w:rsidRDefault="000C1E16">
          <w:pPr>
            <w:pStyle w:val="TDC3"/>
            <w:rPr>
              <w:rFonts w:eastAsiaTheme="minorEastAsia"/>
              <w:noProof/>
              <w:sz w:val="22"/>
              <w:szCs w:val="22"/>
              <w:lang w:val="es-ES" w:eastAsia="es-ES"/>
            </w:rPr>
          </w:pPr>
          <w:hyperlink w:anchor="_Toc490427307" w:history="1">
            <w:r w:rsidRPr="00C5676F">
              <w:rPr>
                <w:rStyle w:val="Hipervnculo"/>
                <w:noProof/>
              </w:rPr>
              <w:t>Solicitud de Cambios</w:t>
            </w:r>
            <w:r>
              <w:rPr>
                <w:noProof/>
                <w:webHidden/>
              </w:rPr>
              <w:tab/>
            </w:r>
            <w:r>
              <w:rPr>
                <w:noProof/>
                <w:webHidden/>
              </w:rPr>
              <w:fldChar w:fldCharType="begin"/>
            </w:r>
            <w:r>
              <w:rPr>
                <w:noProof/>
                <w:webHidden/>
              </w:rPr>
              <w:instrText xml:space="preserve"> PAGEREF _Toc490427307 \h </w:instrText>
            </w:r>
            <w:r>
              <w:rPr>
                <w:noProof/>
                <w:webHidden/>
              </w:rPr>
            </w:r>
            <w:r>
              <w:rPr>
                <w:noProof/>
                <w:webHidden/>
              </w:rPr>
              <w:fldChar w:fldCharType="separate"/>
            </w:r>
            <w:r>
              <w:rPr>
                <w:noProof/>
                <w:webHidden/>
              </w:rPr>
              <w:t>10</w:t>
            </w:r>
            <w:r>
              <w:rPr>
                <w:noProof/>
                <w:webHidden/>
              </w:rPr>
              <w:fldChar w:fldCharType="end"/>
            </w:r>
          </w:hyperlink>
        </w:p>
        <w:p w:rsidR="000C1E16" w:rsidRDefault="000C1E16">
          <w:pPr>
            <w:pStyle w:val="TDC3"/>
            <w:rPr>
              <w:rFonts w:eastAsiaTheme="minorEastAsia"/>
              <w:noProof/>
              <w:sz w:val="22"/>
              <w:szCs w:val="22"/>
              <w:lang w:val="es-ES" w:eastAsia="es-ES"/>
            </w:rPr>
          </w:pPr>
          <w:hyperlink w:anchor="_Toc490427308" w:history="1">
            <w:r w:rsidRPr="00C5676F">
              <w:rPr>
                <w:rStyle w:val="Hipervnculo"/>
                <w:noProof/>
              </w:rPr>
              <w:t>Aprobación de Cambios</w:t>
            </w:r>
            <w:r>
              <w:rPr>
                <w:noProof/>
                <w:webHidden/>
              </w:rPr>
              <w:tab/>
            </w:r>
            <w:r>
              <w:rPr>
                <w:noProof/>
                <w:webHidden/>
              </w:rPr>
              <w:fldChar w:fldCharType="begin"/>
            </w:r>
            <w:r>
              <w:rPr>
                <w:noProof/>
                <w:webHidden/>
              </w:rPr>
              <w:instrText xml:space="preserve"> PAGEREF _Toc490427308 \h </w:instrText>
            </w:r>
            <w:r>
              <w:rPr>
                <w:noProof/>
                <w:webHidden/>
              </w:rPr>
            </w:r>
            <w:r>
              <w:rPr>
                <w:noProof/>
                <w:webHidden/>
              </w:rPr>
              <w:fldChar w:fldCharType="separate"/>
            </w:r>
            <w:r>
              <w:rPr>
                <w:noProof/>
                <w:webHidden/>
              </w:rPr>
              <w:t>10</w:t>
            </w:r>
            <w:r>
              <w:rPr>
                <w:noProof/>
                <w:webHidden/>
              </w:rPr>
              <w:fldChar w:fldCharType="end"/>
            </w:r>
          </w:hyperlink>
        </w:p>
        <w:p w:rsidR="000C1E16" w:rsidRDefault="000C1E16">
          <w:pPr>
            <w:pStyle w:val="TDC3"/>
            <w:rPr>
              <w:rFonts w:eastAsiaTheme="minorEastAsia"/>
              <w:noProof/>
              <w:sz w:val="22"/>
              <w:szCs w:val="22"/>
              <w:lang w:val="es-ES" w:eastAsia="es-ES"/>
            </w:rPr>
          </w:pPr>
          <w:hyperlink w:anchor="_Toc490427309" w:history="1">
            <w:r w:rsidRPr="00C5676F">
              <w:rPr>
                <w:rStyle w:val="Hipervnculo"/>
                <w:noProof/>
              </w:rPr>
              <w:t>Implementación de Cambios</w:t>
            </w:r>
            <w:r>
              <w:rPr>
                <w:noProof/>
                <w:webHidden/>
              </w:rPr>
              <w:tab/>
            </w:r>
            <w:r>
              <w:rPr>
                <w:noProof/>
                <w:webHidden/>
              </w:rPr>
              <w:fldChar w:fldCharType="begin"/>
            </w:r>
            <w:r>
              <w:rPr>
                <w:noProof/>
                <w:webHidden/>
              </w:rPr>
              <w:instrText xml:space="preserve"> PAGEREF _Toc490427309 \h </w:instrText>
            </w:r>
            <w:r>
              <w:rPr>
                <w:noProof/>
                <w:webHidden/>
              </w:rPr>
            </w:r>
            <w:r>
              <w:rPr>
                <w:noProof/>
                <w:webHidden/>
              </w:rPr>
              <w:fldChar w:fldCharType="separate"/>
            </w:r>
            <w:r>
              <w:rPr>
                <w:noProof/>
                <w:webHidden/>
              </w:rPr>
              <w:t>10</w:t>
            </w:r>
            <w:r>
              <w:rPr>
                <w:noProof/>
                <w:webHidden/>
              </w:rPr>
              <w:fldChar w:fldCharType="end"/>
            </w:r>
          </w:hyperlink>
        </w:p>
        <w:p w:rsidR="000C1E16" w:rsidRDefault="000C1E16">
          <w:pPr>
            <w:pStyle w:val="TDC3"/>
            <w:rPr>
              <w:rFonts w:eastAsiaTheme="minorEastAsia"/>
              <w:noProof/>
              <w:sz w:val="22"/>
              <w:szCs w:val="22"/>
              <w:lang w:val="es-ES" w:eastAsia="es-ES"/>
            </w:rPr>
          </w:pPr>
          <w:hyperlink w:anchor="_Toc490427310" w:history="1">
            <w:r w:rsidRPr="00C5676F">
              <w:rPr>
                <w:rStyle w:val="Hipervnculo"/>
                <w:noProof/>
              </w:rPr>
              <w:t>Estado de la Configuración</w:t>
            </w:r>
            <w:r>
              <w:rPr>
                <w:noProof/>
                <w:webHidden/>
              </w:rPr>
              <w:tab/>
            </w:r>
            <w:r>
              <w:rPr>
                <w:noProof/>
                <w:webHidden/>
              </w:rPr>
              <w:fldChar w:fldCharType="begin"/>
            </w:r>
            <w:r>
              <w:rPr>
                <w:noProof/>
                <w:webHidden/>
              </w:rPr>
              <w:instrText xml:space="preserve"> PAGEREF _Toc490427310 \h </w:instrText>
            </w:r>
            <w:r>
              <w:rPr>
                <w:noProof/>
                <w:webHidden/>
              </w:rPr>
            </w:r>
            <w:r>
              <w:rPr>
                <w:noProof/>
                <w:webHidden/>
              </w:rPr>
              <w:fldChar w:fldCharType="separate"/>
            </w:r>
            <w:r>
              <w:rPr>
                <w:noProof/>
                <w:webHidden/>
              </w:rPr>
              <w:t>10</w:t>
            </w:r>
            <w:r>
              <w:rPr>
                <w:noProof/>
                <w:webHidden/>
              </w:rPr>
              <w:fldChar w:fldCharType="end"/>
            </w:r>
          </w:hyperlink>
        </w:p>
        <w:p w:rsidR="000C1E16" w:rsidRDefault="000C1E16">
          <w:pPr>
            <w:pStyle w:val="TDC1"/>
            <w:rPr>
              <w:rFonts w:eastAsiaTheme="minorEastAsia"/>
              <w:b w:val="0"/>
              <w:bCs w:val="0"/>
              <w:noProof/>
              <w:sz w:val="22"/>
              <w:szCs w:val="22"/>
              <w:lang w:val="es-ES" w:eastAsia="es-ES"/>
            </w:rPr>
          </w:pPr>
          <w:hyperlink w:anchor="_Toc490427311" w:history="1">
            <w:r w:rsidRPr="00C5676F">
              <w:rPr>
                <w:rStyle w:val="Hipervnculo"/>
                <w:noProof/>
              </w:rPr>
              <w:t>Mantenimiento del Plan de Gestión de la Configuración</w:t>
            </w:r>
            <w:r>
              <w:rPr>
                <w:noProof/>
                <w:webHidden/>
              </w:rPr>
              <w:tab/>
            </w:r>
            <w:r>
              <w:rPr>
                <w:noProof/>
                <w:webHidden/>
              </w:rPr>
              <w:fldChar w:fldCharType="begin"/>
            </w:r>
            <w:r>
              <w:rPr>
                <w:noProof/>
                <w:webHidden/>
              </w:rPr>
              <w:instrText xml:space="preserve"> PAGEREF _Toc490427311 \h </w:instrText>
            </w:r>
            <w:r>
              <w:rPr>
                <w:noProof/>
                <w:webHidden/>
              </w:rPr>
            </w:r>
            <w:r>
              <w:rPr>
                <w:noProof/>
                <w:webHidden/>
              </w:rPr>
              <w:fldChar w:fldCharType="separate"/>
            </w:r>
            <w:r>
              <w:rPr>
                <w:noProof/>
                <w:webHidden/>
              </w:rPr>
              <w:t>11</w:t>
            </w:r>
            <w:r>
              <w:rPr>
                <w:noProof/>
                <w:webHidden/>
              </w:rPr>
              <w:fldChar w:fldCharType="end"/>
            </w:r>
          </w:hyperlink>
        </w:p>
        <w:p w:rsidR="000F79DF" w:rsidRPr="00281AB8" w:rsidRDefault="004D50C8" w:rsidP="000F79DF">
          <w:pPr>
            <w:tabs>
              <w:tab w:val="left" w:pos="5954"/>
            </w:tabs>
            <w:rPr>
              <w:color w:val="000000" w:themeColor="text1"/>
            </w:rPr>
          </w:pPr>
          <w:r w:rsidRPr="00281AB8">
            <w:rPr>
              <w:color w:val="000000" w:themeColor="text1"/>
            </w:rPr>
            <w:fldChar w:fldCharType="end"/>
          </w:r>
        </w:p>
      </w:sdtContent>
    </w:sdt>
    <w:p w:rsidR="0040066E" w:rsidRPr="00281AB8" w:rsidRDefault="0040066E" w:rsidP="000F79DF">
      <w:pPr>
        <w:ind w:left="0" w:firstLine="0"/>
        <w:rPr>
          <w:color w:val="000000" w:themeColor="text1"/>
        </w:rPr>
      </w:pPr>
    </w:p>
    <w:p w:rsidR="00861B8F" w:rsidRPr="00281AB8" w:rsidRDefault="00861B8F" w:rsidP="0040066E">
      <w:pPr>
        <w:rPr>
          <w:color w:val="000000" w:themeColor="text1"/>
        </w:rPr>
      </w:pPr>
      <w:r w:rsidRPr="00281AB8">
        <w:rPr>
          <w:color w:val="000000" w:themeColor="text1"/>
        </w:rPr>
        <w:br w:type="page"/>
      </w:r>
    </w:p>
    <w:sdt>
      <w:sdtPr>
        <w:rPr>
          <w:color w:val="000000" w:themeColor="text1"/>
        </w:rPr>
        <w:alias w:val="Título"/>
        <w:id w:val="11545898"/>
        <w:dataBinding w:prefixMappings="xmlns:ns0='http://purl.org/dc/elements/1.1/' xmlns:ns1='http://schemas.openxmlformats.org/package/2006/metadata/core-properties' " w:xpath="/ns1:coreProperties[1]/ns0:title[1]" w:storeItemID="{6C3C8BC8-F283-45AE-878A-BAB7291924A1}"/>
        <w:text/>
      </w:sdtPr>
      <w:sdtEndPr/>
      <w:sdtContent>
        <w:p w:rsidR="00A13DBA" w:rsidRPr="00281AB8" w:rsidRDefault="000F0A92" w:rsidP="009A3173">
          <w:pPr>
            <w:pStyle w:val="PSI-Ttulo"/>
            <w:rPr>
              <w:color w:val="000000" w:themeColor="text1"/>
            </w:rPr>
          </w:pPr>
          <w:r w:rsidRPr="00281AB8">
            <w:rPr>
              <w:color w:val="000000" w:themeColor="text1"/>
            </w:rPr>
            <w:t>Plan de Gestión de Configuración</w:t>
          </w:r>
        </w:p>
      </w:sdtContent>
    </w:sdt>
    <w:p w:rsidR="00133527" w:rsidRPr="00B14200" w:rsidRDefault="00133527" w:rsidP="00B14200">
      <w:pPr>
        <w:pStyle w:val="PSI-Ttulo2"/>
        <w:ind w:left="0" w:firstLine="0"/>
      </w:pPr>
    </w:p>
    <w:p w:rsidR="007F38C0" w:rsidRPr="00B14200" w:rsidRDefault="00F32C1A" w:rsidP="00B14200">
      <w:pPr>
        <w:pStyle w:val="PSI-Ttulo2"/>
        <w:ind w:left="0" w:firstLine="0"/>
      </w:pPr>
      <w:bookmarkStart w:id="1" w:name="_Toc490427294"/>
      <w:r w:rsidRPr="00B14200">
        <w:t>Introducción</w:t>
      </w:r>
      <w:bookmarkEnd w:id="1"/>
    </w:p>
    <w:p w:rsidR="00CD25C9" w:rsidRDefault="00F8381D" w:rsidP="001A6EEF">
      <w:pPr>
        <w:pStyle w:val="PSI-Comentario"/>
      </w:pPr>
      <w:r w:rsidRPr="00F8381D">
        <w:t>Dentro</w:t>
      </w:r>
      <w:r w:rsidR="00680955" w:rsidRPr="00F8381D">
        <w:t xml:space="preserve"> de este documento </w:t>
      </w:r>
      <w:r w:rsidRPr="00F8381D">
        <w:t>podrás</w:t>
      </w:r>
      <w:r w:rsidR="00680955" w:rsidRPr="00F8381D">
        <w:t xml:space="preserve"> encontrar información </w:t>
      </w:r>
      <w:r w:rsidRPr="00F8381D">
        <w:t>fundamental</w:t>
      </w:r>
      <w:r w:rsidR="00680955" w:rsidRPr="00F8381D">
        <w:t xml:space="preserve"> sobre el proyecto “Punto de venta online Ankarh”. Dicho documento contiene apartados tales como lo son: tabla en la cual se representan las </w:t>
      </w:r>
      <w:r w:rsidRPr="00F8381D">
        <w:t>responsabilidades</w:t>
      </w:r>
      <w:r w:rsidR="00680955" w:rsidRPr="00F8381D">
        <w:t xml:space="preserve"> de cada uno de los miembros</w:t>
      </w:r>
      <w:r w:rsidRPr="00F8381D">
        <w:t xml:space="preserve">, además de encontrar información </w:t>
      </w:r>
      <w:r>
        <w:t>sobre</w:t>
      </w:r>
      <w:r w:rsidRPr="00F8381D">
        <w:t xml:space="preserve"> aquellas herramientas empleadas para su desarrollo.</w:t>
      </w:r>
    </w:p>
    <w:p w:rsidR="00B9664F" w:rsidRPr="00281AB8" w:rsidRDefault="00F8381D" w:rsidP="00BC4076">
      <w:pPr>
        <w:pStyle w:val="PSI-Comentario"/>
      </w:pPr>
      <w:r>
        <w:t xml:space="preserve">También podrás encontrar tablas en las cuales se hace una breve descripción sobre tareas acorde a la fase en la que esta se encuentre entre algunos </w:t>
      </w:r>
      <w:proofErr w:type="spellStart"/>
      <w:r>
        <w:t>tros</w:t>
      </w:r>
      <w:proofErr w:type="spellEnd"/>
      <w:r>
        <w:t xml:space="preserve"> datos considerados importantes para el proyecto.</w:t>
      </w:r>
    </w:p>
    <w:p w:rsidR="00F32C1A" w:rsidRPr="00B14200" w:rsidRDefault="00F32C1A" w:rsidP="00B14200">
      <w:pPr>
        <w:pStyle w:val="PSI-Ttulo2"/>
        <w:ind w:left="0" w:firstLine="0"/>
      </w:pPr>
      <w:bookmarkStart w:id="2" w:name="_Toc490427295"/>
      <w:r w:rsidRPr="00B14200">
        <w:t>Propósito</w:t>
      </w:r>
      <w:bookmarkEnd w:id="2"/>
    </w:p>
    <w:p w:rsidR="00CD25C9" w:rsidRPr="008E176B" w:rsidRDefault="00CD25C9" w:rsidP="008E176B">
      <w:pPr>
        <w:pStyle w:val="PSI-Normal"/>
      </w:pPr>
      <w:r w:rsidRPr="008E176B">
        <w:t>Este documento describe las actividades de gestión de conf</w:t>
      </w:r>
      <w:r w:rsidR="005460E6" w:rsidRPr="008E176B">
        <w:t xml:space="preserve">iguración de software que deben </w:t>
      </w:r>
      <w:r w:rsidRPr="008E176B">
        <w:t>ser llevadas a cabo durante el proceso de desarrollo del proyecto. Aquí se definen tanto los productos que se pondrán bajo control de configuración como los procedimientos que deben ser seguidos por los integrantes del equipo de trabajo.</w:t>
      </w:r>
    </w:p>
    <w:p w:rsidR="00F32C1A" w:rsidRPr="00B14200" w:rsidRDefault="008F3E98" w:rsidP="008F3E98">
      <w:pPr>
        <w:pStyle w:val="PSI-Ttulo2"/>
        <w:ind w:left="0" w:firstLine="0"/>
      </w:pPr>
      <w:r w:rsidRPr="00281AB8">
        <w:rPr>
          <w:color w:val="000000" w:themeColor="text1"/>
        </w:rPr>
        <w:br/>
      </w:r>
      <w:bookmarkStart w:id="3" w:name="_Toc490427296"/>
      <w:r w:rsidR="00F32C1A" w:rsidRPr="00B14200">
        <w:t>Alcance</w:t>
      </w:r>
      <w:bookmarkEnd w:id="3"/>
    </w:p>
    <w:p w:rsidR="00C81BEA" w:rsidRDefault="00CD25C9" w:rsidP="008E176B">
      <w:pPr>
        <w:pStyle w:val="PSI-Normal"/>
      </w:pPr>
      <w:r w:rsidRPr="00281AB8">
        <w:t xml:space="preserve">El ámbito de este documento es el proyecto </w:t>
      </w:r>
      <w:sdt>
        <w:sdtPr>
          <w:alias w:val="Subtítulo"/>
          <w:id w:val="7042783"/>
          <w:dataBinding w:prefixMappings="xmlns:ns0='http://schemas.openxmlformats.org/package/2006/metadata/core-properties' xmlns:ns1='http://purl.org/dc/elements/1.1/'" w:xpath="/ns0:coreProperties[1]/ns1:subject[1]" w:storeItemID="{6C3C8BC8-F283-45AE-878A-BAB7291924A1}"/>
          <w:text/>
        </w:sdtPr>
        <w:sdtEndPr/>
        <w:sdtContent>
          <w:r w:rsidR="00184258">
            <w:rPr>
              <w:lang w:val="es-MX"/>
            </w:rPr>
            <w:t>Punto De Venta Online Ankarh</w:t>
          </w:r>
        </w:sdtContent>
      </w:sdt>
      <w:r w:rsidRPr="00281AB8">
        <w:t xml:space="preserve"> </w:t>
      </w:r>
      <w:r w:rsidR="00AF01AA" w:rsidRPr="00281AB8">
        <w:t>y establece un plan para administrar los productos de trabajo del proyecto, incluyendo tanto los entregables de software como la documentación del proyecto.</w:t>
      </w:r>
    </w:p>
    <w:p w:rsidR="008E176B" w:rsidRPr="00281AB8" w:rsidRDefault="008E176B" w:rsidP="008E176B">
      <w:pPr>
        <w:pStyle w:val="PSI-Normal"/>
      </w:pPr>
    </w:p>
    <w:p w:rsidR="00AF01AA" w:rsidRPr="00281AB8" w:rsidRDefault="00AF01AA" w:rsidP="008E176B">
      <w:pPr>
        <w:pStyle w:val="PSI-Normal"/>
      </w:pPr>
    </w:p>
    <w:p w:rsidR="00F32C1A" w:rsidRPr="00B14200" w:rsidRDefault="00F32C1A" w:rsidP="00F32C1A">
      <w:pPr>
        <w:pStyle w:val="PSI-Ttulo1"/>
      </w:pPr>
      <w:bookmarkStart w:id="4" w:name="_Toc490427297"/>
      <w:r w:rsidRPr="00B14200">
        <w:lastRenderedPageBreak/>
        <w:t>Gestión de Configuración</w:t>
      </w:r>
      <w:bookmarkEnd w:id="4"/>
    </w:p>
    <w:p w:rsidR="00CA67F8" w:rsidRPr="00B14200" w:rsidRDefault="008E176B" w:rsidP="00B14200">
      <w:pPr>
        <w:pStyle w:val="PSI-Comentario"/>
      </w:pPr>
      <w:r>
        <w:t xml:space="preserve">Las responsabilidades son: </w:t>
      </w:r>
      <w:r w:rsidR="00CA67F8">
        <w:rPr>
          <w:noProof/>
          <w:lang w:val="es-ES" w:eastAsia="es-ES"/>
        </w:rPr>
        <mc:AlternateContent>
          <mc:Choice Requires="wpg">
            <w:drawing>
              <wp:anchor distT="0" distB="0" distL="114300" distR="114300" simplePos="0" relativeHeight="251683840" behindDoc="0" locked="0" layoutInCell="1" allowOverlap="1" wp14:anchorId="64D2BF56" wp14:editId="04032A0D">
                <wp:simplePos x="0" y="0"/>
                <wp:positionH relativeFrom="column">
                  <wp:posOffset>-1962</wp:posOffset>
                </wp:positionH>
                <wp:positionV relativeFrom="paragraph">
                  <wp:posOffset>447618</wp:posOffset>
                </wp:positionV>
                <wp:extent cx="5141595" cy="6706804"/>
                <wp:effectExtent l="0" t="0" r="1905" b="0"/>
                <wp:wrapSquare wrapText="bothSides"/>
                <wp:docPr id="28" name="Grupo 28"/>
                <wp:cNvGraphicFramePr/>
                <a:graphic xmlns:a="http://schemas.openxmlformats.org/drawingml/2006/main">
                  <a:graphicData uri="http://schemas.microsoft.com/office/word/2010/wordprocessingGroup">
                    <wpg:wgp>
                      <wpg:cNvGrpSpPr/>
                      <wpg:grpSpPr>
                        <a:xfrm>
                          <a:off x="0" y="0"/>
                          <a:ext cx="5141595" cy="6706804"/>
                          <a:chOff x="0" y="0"/>
                          <a:chExt cx="5141595" cy="6706804"/>
                        </a:xfrm>
                      </wpg:grpSpPr>
                      <pic:pic xmlns:pic="http://schemas.openxmlformats.org/drawingml/2006/picture">
                        <pic:nvPicPr>
                          <pic:cNvPr id="27" name="Imagen 27"/>
                          <pic:cNvPicPr>
                            <a:picLocks noChangeAspect="1"/>
                          </pic:cNvPicPr>
                        </pic:nvPicPr>
                        <pic:blipFill rotWithShape="1">
                          <a:blip r:embed="rId12">
                            <a:extLst>
                              <a:ext uri="{28A0092B-C50C-407E-A947-70E740481C1C}">
                                <a14:useLocalDpi xmlns:a14="http://schemas.microsoft.com/office/drawing/2010/main" val="0"/>
                              </a:ext>
                            </a:extLst>
                          </a:blip>
                          <a:srcRect l="4418" t="19174" r="13989" b="13030"/>
                          <a:stretch/>
                        </pic:blipFill>
                        <pic:spPr bwMode="auto">
                          <a:xfrm>
                            <a:off x="0" y="4305869"/>
                            <a:ext cx="5140325" cy="240093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6" name="Imagen 26"/>
                          <pic:cNvPicPr>
                            <a:picLocks noChangeAspect="1"/>
                          </pic:cNvPicPr>
                        </pic:nvPicPr>
                        <pic:blipFill rotWithShape="1">
                          <a:blip r:embed="rId13">
                            <a:extLst>
                              <a:ext uri="{28A0092B-C50C-407E-A947-70E740481C1C}">
                                <a14:useLocalDpi xmlns:a14="http://schemas.microsoft.com/office/drawing/2010/main" val="0"/>
                              </a:ext>
                            </a:extLst>
                          </a:blip>
                          <a:srcRect l="18402" t="19907" r="20491" b="11910"/>
                          <a:stretch/>
                        </pic:blipFill>
                        <pic:spPr bwMode="auto">
                          <a:xfrm>
                            <a:off x="0" y="0"/>
                            <a:ext cx="5141595" cy="427736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247AA6BA" id="Grupo 28" o:spid="_x0000_s1026" style="position:absolute;margin-left:-.15pt;margin-top:35.25pt;width:404.85pt;height:528.1pt;z-index:251683840" coordsize="51415,67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7" o:spid="_x0000_s1027" type="#_x0000_t75" style="position:absolute;top:43058;width:51403;height:240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lJGZLEAAAA2wAAAA8AAABkcnMvZG93bnJldi54bWxEj0FrwkAUhO+F/oflFbzVTYVqidkEqVYE&#10;oVCTS2/P7DMJZt+G7Brjv3eFQo/DzHzDJNloWjFQ7xrLCt6mEQji0uqGKwVF/vX6AcJ5ZI2tZVJw&#10;IwdZ+vyUYKztlX9oOPhKBAi7GBXU3nexlK6syaCb2o44eCfbG/RB9pXUPV4D3LRyFkVzabDhsFBj&#10;R581lefDxSjYbM/0vr+05lsXR98s5Hr+u8+VmryMqyUIT6P/D/+1d1rBbAGPL+EHyPQ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lJGZLEAAAA2wAAAA8AAAAAAAAAAAAAAAAA&#10;nwIAAGRycy9kb3ducmV2LnhtbFBLBQYAAAAABAAEAPcAAACQAwAAAAA=&#10;">
                  <v:imagedata r:id="rId14" o:title="" croptop="12566f" cropbottom="8539f" cropleft="2895f" cropright="9168f"/>
                  <v:path arrowok="t"/>
                </v:shape>
                <v:shape id="Imagen 26" o:spid="_x0000_s1028" type="#_x0000_t75" style="position:absolute;width:51415;height:427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BG5LDAAAA2wAAAA8AAABkcnMvZG93bnJldi54bWxEj81qwzAQhO+BvIPYQG+x3DSE4kYJJRAI&#10;PTU/h/a2WGvZxFoZSYntt68KgRyHmfmGWW8H24o7+dA4VvCa5SCIS6cbNgou5/38HUSIyBpbx6Rg&#10;pADbzXSyxkK7no90P0UjEoRDgQrqGLtCylDWZDFkriNOXuW8xZikN1J77BPctnKR5ytpseG0UGNH&#10;u5rK6+lmFfyW3eGnMvR1NX689d+jeztWS6VeZsPnB4hIQ3yGH+2DVrBYwf+X9APk5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sEbksMAAADbAAAADwAAAAAAAAAAAAAAAACf&#10;AgAAZHJzL2Rvd25yZXYueG1sUEsFBgAAAAAEAAQA9wAAAI8DAAAAAA==&#10;">
                  <v:imagedata r:id="rId15" o:title="" croptop="13046f" cropbottom="7805f" cropleft="12060f" cropright="13429f"/>
                  <v:path arrowok="t"/>
                </v:shape>
                <w10:wrap type="square"/>
              </v:group>
            </w:pict>
          </mc:Fallback>
        </mc:AlternateContent>
      </w:r>
    </w:p>
    <w:p w:rsidR="00B8152E" w:rsidRDefault="00B8152E" w:rsidP="00B8152E"/>
    <w:p w:rsidR="00CA67F8" w:rsidRDefault="00CA67F8" w:rsidP="00B8152E">
      <w:pPr>
        <w:rPr>
          <w:noProof/>
          <w:lang w:val="es-MX" w:eastAsia="es-MX"/>
        </w:rPr>
      </w:pPr>
    </w:p>
    <w:p w:rsidR="00CA67F8" w:rsidRDefault="00CA67F8" w:rsidP="00B8152E">
      <w:pPr>
        <w:rPr>
          <w:noProof/>
          <w:lang w:val="es-MX" w:eastAsia="es-MX"/>
        </w:rPr>
      </w:pPr>
    </w:p>
    <w:p w:rsidR="00CA67F8" w:rsidRPr="00B8152E" w:rsidRDefault="00DF3DE1" w:rsidP="00DF3DE1">
      <w:pPr>
        <w:ind w:left="0" w:firstLine="0"/>
      </w:pPr>
      <w:r>
        <w:rPr>
          <w:noProof/>
          <w:lang w:val="es-ES" w:eastAsia="es-ES"/>
        </w:rPr>
        <w:lastRenderedPageBreak/>
        <mc:AlternateContent>
          <mc:Choice Requires="wpg">
            <w:drawing>
              <wp:anchor distT="0" distB="0" distL="114300" distR="114300" simplePos="0" relativeHeight="251693056" behindDoc="0" locked="0" layoutInCell="1" allowOverlap="1" wp14:anchorId="3E93F886" wp14:editId="4DB1F61C">
                <wp:simplePos x="0" y="0"/>
                <wp:positionH relativeFrom="column">
                  <wp:posOffset>-15875</wp:posOffset>
                </wp:positionH>
                <wp:positionV relativeFrom="paragraph">
                  <wp:posOffset>326390</wp:posOffset>
                </wp:positionV>
                <wp:extent cx="4455795" cy="7259955"/>
                <wp:effectExtent l="0" t="0" r="1905" b="0"/>
                <wp:wrapSquare wrapText="bothSides"/>
                <wp:docPr id="37" name="Grupo 37"/>
                <wp:cNvGraphicFramePr/>
                <a:graphic xmlns:a="http://schemas.openxmlformats.org/drawingml/2006/main">
                  <a:graphicData uri="http://schemas.microsoft.com/office/word/2010/wordprocessingGroup">
                    <wpg:wgp>
                      <wpg:cNvGrpSpPr/>
                      <wpg:grpSpPr>
                        <a:xfrm>
                          <a:off x="0" y="0"/>
                          <a:ext cx="4455795" cy="7259955"/>
                          <a:chOff x="0" y="0"/>
                          <a:chExt cx="4455994" cy="7076222"/>
                        </a:xfrm>
                      </wpg:grpSpPr>
                      <wpg:grpSp>
                        <wpg:cNvPr id="35" name="Grupo 35"/>
                        <wpg:cNvGrpSpPr/>
                        <wpg:grpSpPr>
                          <a:xfrm>
                            <a:off x="13648" y="0"/>
                            <a:ext cx="4442346" cy="6113742"/>
                            <a:chOff x="0" y="0"/>
                            <a:chExt cx="4442346" cy="6113742"/>
                          </a:xfrm>
                        </wpg:grpSpPr>
                        <wpg:grpSp>
                          <wpg:cNvPr id="33" name="Grupo 33"/>
                          <wpg:cNvGrpSpPr/>
                          <wpg:grpSpPr>
                            <a:xfrm>
                              <a:off x="0" y="0"/>
                              <a:ext cx="4442346" cy="5574873"/>
                              <a:chOff x="0" y="0"/>
                              <a:chExt cx="4442346" cy="5574873"/>
                            </a:xfrm>
                          </wpg:grpSpPr>
                          <wpg:grpSp>
                            <wpg:cNvPr id="31" name="Grupo 31"/>
                            <wpg:cNvGrpSpPr/>
                            <wpg:grpSpPr>
                              <a:xfrm>
                                <a:off x="0" y="0"/>
                                <a:ext cx="4442346" cy="3957850"/>
                                <a:chOff x="0" y="0"/>
                                <a:chExt cx="4735195" cy="4216305"/>
                              </a:xfrm>
                            </wpg:grpSpPr>
                            <pic:pic xmlns:pic="http://schemas.openxmlformats.org/drawingml/2006/picture">
                              <pic:nvPicPr>
                                <pic:cNvPr id="30" name="Imagen 30"/>
                                <pic:cNvPicPr>
                                  <a:picLocks noChangeAspect="1"/>
                                </pic:cNvPicPr>
                              </pic:nvPicPr>
                              <pic:blipFill rotWithShape="1">
                                <a:blip r:embed="rId16" cstate="print">
                                  <a:extLst>
                                    <a:ext uri="{28A0092B-C50C-407E-A947-70E740481C1C}">
                                      <a14:useLocalDpi xmlns:a14="http://schemas.microsoft.com/office/drawing/2010/main" val="0"/>
                                    </a:ext>
                                  </a:extLst>
                                </a:blip>
                                <a:srcRect l="5054" t="18657" r="13816" b="11645"/>
                                <a:stretch/>
                              </pic:blipFill>
                              <pic:spPr bwMode="auto">
                                <a:xfrm>
                                  <a:off x="0" y="2101755"/>
                                  <a:ext cx="4735195" cy="21145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9" name="Imagen 29"/>
                                <pic:cNvPicPr>
                                  <a:picLocks noChangeAspect="1"/>
                                </pic:cNvPicPr>
                              </pic:nvPicPr>
                              <pic:blipFill rotWithShape="1">
                                <a:blip r:embed="rId17" cstate="print">
                                  <a:extLst>
                                    <a:ext uri="{28A0092B-C50C-407E-A947-70E740481C1C}">
                                      <a14:useLocalDpi xmlns:a14="http://schemas.microsoft.com/office/drawing/2010/main" val="0"/>
                                    </a:ext>
                                  </a:extLst>
                                </a:blip>
                                <a:srcRect l="4549" t="19555" r="13926" b="15461"/>
                                <a:stretch/>
                              </pic:blipFill>
                              <pic:spPr bwMode="auto">
                                <a:xfrm>
                                  <a:off x="0" y="0"/>
                                  <a:ext cx="4653280" cy="2085340"/>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32" name="Imagen 32"/>
                              <pic:cNvPicPr>
                                <a:picLocks noChangeAspect="1"/>
                              </pic:cNvPicPr>
                            </pic:nvPicPr>
                            <pic:blipFill rotWithShape="1">
                              <a:blip r:embed="rId18" cstate="print">
                                <a:extLst>
                                  <a:ext uri="{28A0092B-C50C-407E-A947-70E740481C1C}">
                                    <a14:useLocalDpi xmlns:a14="http://schemas.microsoft.com/office/drawing/2010/main" val="0"/>
                                  </a:ext>
                                </a:extLst>
                              </a:blip>
                              <a:srcRect l="4422" t="18207" r="13944" b="22230"/>
                              <a:stretch/>
                            </pic:blipFill>
                            <pic:spPr bwMode="auto">
                              <a:xfrm>
                                <a:off x="0" y="3971498"/>
                                <a:ext cx="4364990" cy="1603375"/>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34" name="Imagen 34"/>
                            <pic:cNvPicPr>
                              <a:picLocks noChangeAspect="1"/>
                            </pic:cNvPicPr>
                          </pic:nvPicPr>
                          <pic:blipFill rotWithShape="1">
                            <a:blip r:embed="rId19" cstate="print">
                              <a:extLst>
                                <a:ext uri="{28A0092B-C50C-407E-A947-70E740481C1C}">
                                  <a14:useLocalDpi xmlns:a14="http://schemas.microsoft.com/office/drawing/2010/main" val="0"/>
                                </a:ext>
                              </a:extLst>
                            </a:blip>
                            <a:srcRect l="4044" t="18207" r="13312" b="64709"/>
                            <a:stretch/>
                          </pic:blipFill>
                          <pic:spPr bwMode="auto">
                            <a:xfrm>
                              <a:off x="0" y="5595582"/>
                              <a:ext cx="4387215" cy="518160"/>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36" name="Imagen 36"/>
                          <pic:cNvPicPr>
                            <a:picLocks noChangeAspect="1"/>
                          </pic:cNvPicPr>
                        </pic:nvPicPr>
                        <pic:blipFill rotWithShape="1">
                          <a:blip r:embed="rId20" cstate="print">
                            <a:extLst>
                              <a:ext uri="{28A0092B-C50C-407E-A947-70E740481C1C}">
                                <a14:useLocalDpi xmlns:a14="http://schemas.microsoft.com/office/drawing/2010/main" val="0"/>
                              </a:ext>
                            </a:extLst>
                          </a:blip>
                          <a:srcRect l="10490" t="19106" r="3707" b="37283"/>
                          <a:stretch/>
                        </pic:blipFill>
                        <pic:spPr bwMode="auto">
                          <a:xfrm>
                            <a:off x="0" y="6114197"/>
                            <a:ext cx="4428490" cy="96202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27480641" id="Grupo 37" o:spid="_x0000_s1026" style="position:absolute;margin-left:-1.25pt;margin-top:25.7pt;width:350.85pt;height:571.65pt;z-index:251693056;mso-height-relative:margin" coordsize="44559,707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">
                <v:group id="Grupo 35" o:spid="_x0000_s1027" style="position:absolute;left:136;width:44423;height:61137" coordsize="44423,611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group id="Grupo 33" o:spid="_x0000_s1028" style="position:absolute;width:44423;height:55748" coordsize="44423,557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group id="Grupo 31" o:spid="_x0000_s1029" style="position:absolute;width:44423;height:39578" coordsize="47351,421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 id="Imagen 30" o:spid="_x0000_s1030" type="#_x0000_t75" style="position:absolute;top:21017;width:47351;height:211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sYEQDDAAAA2wAAAA8AAABkcnMvZG93bnJldi54bWxET8tqAjEU3Qv9h3AL3RTNOGLR0Si20NaV&#10;1AeIu8vkOpma3AyTVKd/3ywKLg/nPV92zoortaH2rGA4yEAQl17XXCk47N/7ExAhImu0nknBLwVY&#10;Lh56cyy0v/GWrrtYiRTCoUAFJsamkDKUhhyGgW+IE3f2rcOYYFtJ3eIthTsr8yx7kQ5rTg0GG3oz&#10;VF52P05BPtrkH692+vV8GUa7+j6O2XyelHp67FYzEJG6eBf/u9dawSitT1/SD5CL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xgRAMMAAADbAAAADwAAAAAAAAAAAAAAAACf&#10;AgAAZHJzL2Rvd25yZXYueG1sUEsFBgAAAAAEAAQA9wAAAI8DAAAAAA==&#10;">
                        <v:imagedata r:id="rId21" o:title="" croptop="12227f" cropbottom="7632f" cropleft="3312f" cropright="9054f"/>
                        <v:path arrowok="t"/>
                      </v:shape>
                      <v:shape id="Imagen 29" o:spid="_x0000_s1031" type="#_x0000_t75" style="position:absolute;width:46532;height:208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9GrCAAAA2wAAAA8AAABkcnMvZG93bnJldi54bWxEj0GLwjAUhO/C/ofwhL2IpgrqWo2yVhe8&#10;Vvfi7dE822LzUpqsxn9vFgSPw8x8w6w2wTTiRp2rLSsYjxIQxIXVNZcKfk8/wy8QziNrbCyTggc5&#10;2Kw/eitMtb1zTrejL0WEsEtRQeV9m0rpiooMupFtiaN3sZ1BH2VXSt3hPcJNIydJMpMGa44LFbaU&#10;VVRcj39Gwa7J5mFwOvPeFllydfsgp9tcqc9++F6C8BT8O/xqH7SCyQL+v8QfINd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RqwgAAANsAAAAPAAAAAAAAAAAAAAAAAJ8C&#10;AABkcnMvZG93bnJldi54bWxQSwUGAAAAAAQABAD3AAAAjgMAAAAA&#10;">
                        <v:imagedata r:id="rId22" o:title="" croptop="12816f" cropbottom="10133f" cropleft="2981f" cropright="9127f"/>
                        <v:path arrowok="t"/>
                      </v:shape>
                    </v:group>
                    <v:shape id="Imagen 32" o:spid="_x0000_s1032" type="#_x0000_t75" style="position:absolute;top:39714;width:43649;height:160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fd5DDAAAA2wAAAA8AAABkcnMvZG93bnJldi54bWxEj0FrwkAUhO+C/2F5gjezqaKU6CpVEOox&#10;USi9vWaf2bTZtyG71eivdwsFj8PMfMOsNr1txIU6XztW8JKkIIhLp2uuFJyO+8krCB+QNTaOScGN&#10;PGzWw8EKM+2unNOlCJWIEPYZKjAhtJmUvjRk0SeuJY7e2XUWQ5RdJXWH1wi3jZym6UJarDkuGGxp&#10;Z6j8KX6tgsP3Z7r9KqgO+HHM53LX3809V2o86t+WIAL14Rn+b79rBbMp/H2JP0Cu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N93kMMAAADbAAAADwAAAAAAAAAAAAAAAACf&#10;AgAAZHJzL2Rvd25yZXYueG1sUEsFBgAAAAAEAAQA9wAAAI8DAAAAAA==&#10;">
                      <v:imagedata r:id="rId23" o:title="" croptop="11932f" cropbottom="14569f" cropleft="2898f" cropright="9138f"/>
                      <v:path arrowok="t"/>
                    </v:shape>
                  </v:group>
                  <v:shape id="Imagen 34" o:spid="_x0000_s1033" type="#_x0000_t75" style="position:absolute;top:55955;width:43872;height:51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3eOJ7DAAAA2wAAAA8AAABkcnMvZG93bnJldi54bWxEj1FrwkAQhN8L/odjBV+KXmpLKamnaKHS&#10;F6Ha/oA1t80Fc3shtzXRX+8Jgo/DzHzDzBa9r9WR2lgFNvA0yUARF8FWXBr4/fkcv4GKgmyxDkwG&#10;ThRhMR88zDC3oeMtHXdSqgThmKMBJ9LkWsfCkcc4CQ1x8v5C61GSbEttW+wS3Nd6mmWv2mPFacFh&#10;Qx+OisPu3xvYr7byGPS6+e7dqaLOy3mzEmNGw375Dkqol3v41v6yBp5f4Pol/QA9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d44nsMAAADbAAAADwAAAAAAAAAAAAAAAACf&#10;AgAAZHJzL2Rvd25yZXYueG1sUEsFBgAAAAAEAAQA9wAAAI8DAAAAAA==&#10;">
                    <v:imagedata r:id="rId24" o:title="" croptop="11932f" cropbottom="42408f" cropleft="2650f" cropright="8724f"/>
                    <v:path arrowok="t"/>
                  </v:shape>
                </v:group>
                <v:shape id="Imagen 36" o:spid="_x0000_s1034" type="#_x0000_t75" style="position:absolute;top:61141;width:44284;height:9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YrjgzEAAAA2wAAAA8AAABkcnMvZG93bnJldi54bWxEj0FrwkAUhO+C/2F5gjfdaERC6io1IIhQ&#10;aK2gx0f2NQnNvg27q8b+erdQ6HGYmW+Y1aY3rbiR841lBbNpAoK4tLrhSsHpczfJQPiArLG1TAoe&#10;5GGzHg5WmGt75w+6HUMlIoR9jgrqELpcSl/WZNBPbUccvS/rDIYoXSW1w3uEm1bOk2QpDTYcF2rs&#10;qKip/D5ejYLDNiuK9NJczyman3f/tnCn7V6p8ah/fQERqA//4b/2XitIl/D7Jf4AuX4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YrjgzEAAAA2wAAAA8AAAAAAAAAAAAAAAAA&#10;nwIAAGRycy9kb3ducmV2LnhtbFBLBQYAAAAABAAEAPcAAACQAwAAAAA=&#10;">
                  <v:imagedata r:id="rId25" o:title="" croptop="12521f" cropbottom="24434f" cropleft="6875f" cropright="2429f"/>
                  <v:path arrowok="t"/>
                </v:shape>
                <w10:wrap type="square"/>
              </v:group>
            </w:pict>
          </mc:Fallback>
        </mc:AlternateContent>
      </w:r>
    </w:p>
    <w:p w:rsidR="00DF3DE1" w:rsidRDefault="00DF3DE1" w:rsidP="008E176B">
      <w:pPr>
        <w:rPr>
          <w:noProof/>
          <w:lang w:val="es-MX" w:eastAsia="es-MX"/>
        </w:rPr>
      </w:pPr>
    </w:p>
    <w:p w:rsidR="008E176B" w:rsidRDefault="008E176B" w:rsidP="008E176B"/>
    <w:p w:rsidR="00DF3DE1" w:rsidRPr="008E176B" w:rsidRDefault="00DF3DE1" w:rsidP="008E176B"/>
    <w:p w:rsidR="008E176B" w:rsidRPr="00281AB8" w:rsidRDefault="008E176B" w:rsidP="001A6EEF">
      <w:pPr>
        <w:pStyle w:val="PSI-Comentario"/>
      </w:pPr>
    </w:p>
    <w:p w:rsidR="008F3E98" w:rsidRPr="00281AB8" w:rsidRDefault="008F3E98" w:rsidP="001A6EEF">
      <w:pPr>
        <w:pStyle w:val="PSI-Comentario"/>
      </w:pPr>
    </w:p>
    <w:p w:rsidR="001616BE" w:rsidRPr="00281AB8" w:rsidRDefault="001616BE" w:rsidP="00FC69D7">
      <w:pPr>
        <w:pStyle w:val="PSI-ComentarioVieta"/>
      </w:pPr>
    </w:p>
    <w:p w:rsidR="005B5EC7" w:rsidRDefault="005B5EC7" w:rsidP="005B5EC7">
      <w:pPr>
        <w:pStyle w:val="PSI-Ttulo2"/>
        <w:ind w:left="0" w:firstLine="0"/>
        <w:rPr>
          <w:color w:val="000000" w:themeColor="text1"/>
        </w:rPr>
      </w:pPr>
    </w:p>
    <w:p w:rsidR="00F32C1A" w:rsidRPr="001839F0" w:rsidRDefault="00F32C1A" w:rsidP="00F32C1A">
      <w:pPr>
        <w:pStyle w:val="PSI-Ttulo2"/>
        <w:rPr>
          <w:color w:val="365F91" w:themeColor="accent1" w:themeShade="BF"/>
          <w:sz w:val="28"/>
          <w:szCs w:val="28"/>
        </w:rPr>
      </w:pPr>
      <w:bookmarkStart w:id="5" w:name="_Toc490427298"/>
      <w:r w:rsidRPr="001839F0">
        <w:rPr>
          <w:color w:val="365F91" w:themeColor="accent1" w:themeShade="BF"/>
          <w:sz w:val="28"/>
          <w:szCs w:val="28"/>
        </w:rPr>
        <w:t>Herramientas, Entorno e Infraestructura</w:t>
      </w:r>
      <w:bookmarkEnd w:id="5"/>
    </w:p>
    <w:p w:rsidR="005B5EC7" w:rsidRPr="00A156F0" w:rsidRDefault="00A156F0" w:rsidP="00A156F0">
      <w:pPr>
        <w:pStyle w:val="Ttulo3"/>
      </w:pPr>
      <w:bookmarkStart w:id="6" w:name="_Toc480882018"/>
      <w:bookmarkStart w:id="7" w:name="_Toc490427299"/>
      <w:r w:rsidRPr="00A156F0">
        <w:rPr>
          <w:sz w:val="24"/>
        </w:rPr>
        <w:t>Herramientas</w:t>
      </w:r>
      <w:bookmarkEnd w:id="6"/>
      <w:bookmarkEnd w:id="7"/>
      <w:r w:rsidRPr="00D90645">
        <w:t xml:space="preserve"> </w:t>
      </w:r>
    </w:p>
    <w:p w:rsidR="006738D8" w:rsidRDefault="006738D8" w:rsidP="006738D8">
      <w:pPr>
        <w:spacing w:line="360" w:lineRule="auto"/>
        <w:ind w:left="0" w:firstLine="357"/>
        <w:jc w:val="both"/>
        <w:rPr>
          <w:rFonts w:ascii="Arial" w:hAnsi="Arial" w:cs="Arial"/>
          <w:sz w:val="24"/>
        </w:rPr>
      </w:pPr>
      <w:r w:rsidRPr="007F079F">
        <w:rPr>
          <w:rFonts w:ascii="Arial" w:hAnsi="Arial" w:cs="Arial"/>
          <w:sz w:val="24"/>
        </w:rPr>
        <w:t>A continuación se describirán  herramientas que fueron fundamentales para desarrollar el proyecto:</w:t>
      </w:r>
    </w:p>
    <w:p w:rsidR="006738D8" w:rsidRDefault="006738D8" w:rsidP="006738D8">
      <w:pPr>
        <w:spacing w:line="360" w:lineRule="auto"/>
        <w:ind w:left="0" w:firstLine="357"/>
        <w:jc w:val="both"/>
        <w:rPr>
          <w:rFonts w:ascii="Arial" w:hAnsi="Arial" w:cs="Arial"/>
          <w:sz w:val="24"/>
        </w:rPr>
      </w:pPr>
      <w:r>
        <w:rPr>
          <w:rFonts w:ascii="Arial" w:hAnsi="Arial" w:cs="Arial"/>
          <w:sz w:val="24"/>
        </w:rPr>
        <w:t>En cuestión del equipo de cómputo se cuenta con 3 laptops, la cuales con las siguientes características:</w:t>
      </w:r>
    </w:p>
    <w:p w:rsidR="006738D8" w:rsidRPr="00A156F0" w:rsidRDefault="006738D8" w:rsidP="006738D8">
      <w:pPr>
        <w:spacing w:line="360" w:lineRule="auto"/>
        <w:ind w:left="0" w:firstLine="357"/>
        <w:jc w:val="both"/>
        <w:rPr>
          <w:rFonts w:ascii="Arial" w:hAnsi="Arial" w:cs="Arial"/>
          <w:b/>
          <w:sz w:val="24"/>
        </w:rPr>
      </w:pPr>
      <w:r w:rsidRPr="00A156F0">
        <w:rPr>
          <w:rFonts w:ascii="Arial" w:hAnsi="Arial" w:cs="Arial"/>
          <w:b/>
          <w:sz w:val="24"/>
        </w:rPr>
        <w:t>Equipo de cómputo:</w:t>
      </w:r>
    </w:p>
    <w:p w:rsidR="006738D8" w:rsidRPr="005B5EC7" w:rsidRDefault="006738D8" w:rsidP="006738D8">
      <w:pPr>
        <w:spacing w:line="360" w:lineRule="auto"/>
        <w:jc w:val="both"/>
        <w:rPr>
          <w:rFonts w:ascii="Arial" w:hAnsi="Arial" w:cs="Arial"/>
          <w:sz w:val="24"/>
          <w:szCs w:val="24"/>
        </w:rPr>
      </w:pPr>
      <w:r w:rsidRPr="005B5EC7">
        <w:rPr>
          <w:rFonts w:ascii="Arial" w:hAnsi="Arial" w:cs="Arial"/>
          <w:sz w:val="24"/>
          <w:szCs w:val="24"/>
        </w:rPr>
        <w:t xml:space="preserve">Laptop hp, 4Gb </w:t>
      </w:r>
      <w:proofErr w:type="spellStart"/>
      <w:r w:rsidRPr="005B5EC7">
        <w:rPr>
          <w:rFonts w:ascii="Arial" w:hAnsi="Arial" w:cs="Arial"/>
          <w:sz w:val="24"/>
          <w:szCs w:val="24"/>
        </w:rPr>
        <w:t>Ram</w:t>
      </w:r>
      <w:proofErr w:type="spellEnd"/>
      <w:r w:rsidRPr="005B5EC7">
        <w:rPr>
          <w:rFonts w:ascii="Arial" w:hAnsi="Arial" w:cs="Arial"/>
          <w:sz w:val="24"/>
          <w:szCs w:val="24"/>
        </w:rPr>
        <w:t xml:space="preserve">, 500GB Disco duro, Procesador Intel </w:t>
      </w:r>
      <w:proofErr w:type="spellStart"/>
      <w:r w:rsidRPr="005B5EC7">
        <w:rPr>
          <w:rFonts w:ascii="Arial" w:hAnsi="Arial" w:cs="Arial"/>
          <w:sz w:val="24"/>
          <w:szCs w:val="24"/>
        </w:rPr>
        <w:t>Inside</w:t>
      </w:r>
      <w:proofErr w:type="spellEnd"/>
      <w:r w:rsidRPr="005B5EC7">
        <w:rPr>
          <w:rFonts w:ascii="Arial" w:hAnsi="Arial" w:cs="Arial"/>
          <w:sz w:val="24"/>
          <w:szCs w:val="24"/>
        </w:rPr>
        <w:t>, Sistema operativo de 64 Bits Windows 8.1.</w:t>
      </w:r>
    </w:p>
    <w:p w:rsidR="006738D8" w:rsidRPr="005B5EC7" w:rsidRDefault="00853AFC" w:rsidP="006738D8">
      <w:pPr>
        <w:spacing w:line="360" w:lineRule="auto"/>
        <w:jc w:val="both"/>
        <w:rPr>
          <w:rFonts w:ascii="Arial" w:hAnsi="Arial" w:cs="Arial"/>
          <w:sz w:val="24"/>
          <w:szCs w:val="24"/>
        </w:rPr>
      </w:pPr>
      <w:r w:rsidRPr="005B5EC7">
        <w:rPr>
          <w:rFonts w:ascii="Arial" w:hAnsi="Arial" w:cs="Arial"/>
          <w:sz w:val="24"/>
          <w:szCs w:val="24"/>
        </w:rPr>
        <w:t xml:space="preserve">- Laptop </w:t>
      </w:r>
      <w:proofErr w:type="spellStart"/>
      <w:r w:rsidR="006738D8" w:rsidRPr="005B5EC7">
        <w:rPr>
          <w:rFonts w:ascii="Arial" w:hAnsi="Arial" w:cs="Arial"/>
          <w:sz w:val="24"/>
          <w:szCs w:val="24"/>
        </w:rPr>
        <w:t>acer</w:t>
      </w:r>
      <w:proofErr w:type="spellEnd"/>
      <w:r w:rsidR="006738D8" w:rsidRPr="005B5EC7">
        <w:rPr>
          <w:rFonts w:ascii="Arial" w:hAnsi="Arial" w:cs="Arial"/>
          <w:sz w:val="24"/>
          <w:szCs w:val="24"/>
        </w:rPr>
        <w:t xml:space="preserve">, 6Gb </w:t>
      </w:r>
      <w:proofErr w:type="spellStart"/>
      <w:r w:rsidR="006738D8" w:rsidRPr="005B5EC7">
        <w:rPr>
          <w:rFonts w:ascii="Arial" w:hAnsi="Arial" w:cs="Arial"/>
          <w:sz w:val="24"/>
          <w:szCs w:val="24"/>
        </w:rPr>
        <w:t>Ram</w:t>
      </w:r>
      <w:proofErr w:type="spellEnd"/>
      <w:r w:rsidR="006738D8" w:rsidRPr="005B5EC7">
        <w:rPr>
          <w:rFonts w:ascii="Arial" w:hAnsi="Arial" w:cs="Arial"/>
          <w:sz w:val="24"/>
          <w:szCs w:val="24"/>
        </w:rPr>
        <w:t xml:space="preserve">, 1000GB Disco duro, Procesador AMD A4-6210 APU </w:t>
      </w:r>
      <w:proofErr w:type="spellStart"/>
      <w:r w:rsidR="006738D8" w:rsidRPr="005B5EC7">
        <w:rPr>
          <w:rFonts w:ascii="Arial" w:hAnsi="Arial" w:cs="Arial"/>
          <w:sz w:val="24"/>
          <w:szCs w:val="24"/>
        </w:rPr>
        <w:t>whit</w:t>
      </w:r>
      <w:proofErr w:type="spellEnd"/>
      <w:r w:rsidR="006738D8" w:rsidRPr="005B5EC7">
        <w:rPr>
          <w:rFonts w:ascii="Arial" w:hAnsi="Arial" w:cs="Arial"/>
          <w:sz w:val="24"/>
          <w:szCs w:val="24"/>
        </w:rPr>
        <w:t xml:space="preserve"> AMD </w:t>
      </w:r>
      <w:proofErr w:type="spellStart"/>
      <w:r w:rsidR="006738D8" w:rsidRPr="005B5EC7">
        <w:rPr>
          <w:rFonts w:ascii="Arial" w:hAnsi="Arial" w:cs="Arial"/>
          <w:sz w:val="24"/>
          <w:szCs w:val="24"/>
        </w:rPr>
        <w:t>Radeon</w:t>
      </w:r>
      <w:proofErr w:type="spellEnd"/>
      <w:r w:rsidR="006738D8" w:rsidRPr="005B5EC7">
        <w:rPr>
          <w:rFonts w:ascii="Arial" w:hAnsi="Arial" w:cs="Arial"/>
          <w:sz w:val="24"/>
          <w:szCs w:val="24"/>
        </w:rPr>
        <w:t xml:space="preserve"> R3 </w:t>
      </w:r>
      <w:proofErr w:type="spellStart"/>
      <w:r w:rsidR="006738D8" w:rsidRPr="005B5EC7">
        <w:rPr>
          <w:rFonts w:ascii="Arial" w:hAnsi="Arial" w:cs="Arial"/>
          <w:sz w:val="24"/>
          <w:szCs w:val="24"/>
        </w:rPr>
        <w:t>Graphics</w:t>
      </w:r>
      <w:proofErr w:type="spellEnd"/>
      <w:r w:rsidR="006738D8" w:rsidRPr="005B5EC7">
        <w:rPr>
          <w:rFonts w:ascii="Arial" w:hAnsi="Arial" w:cs="Arial"/>
          <w:sz w:val="24"/>
          <w:szCs w:val="24"/>
        </w:rPr>
        <w:t>, sistema operativo de 64  Windows 8.1.</w:t>
      </w:r>
    </w:p>
    <w:p w:rsidR="008F3E98" w:rsidRPr="005B5EC7" w:rsidRDefault="00853AFC" w:rsidP="00A156F0">
      <w:pPr>
        <w:spacing w:line="360" w:lineRule="auto"/>
        <w:ind w:left="0" w:firstLine="0"/>
        <w:jc w:val="both"/>
        <w:rPr>
          <w:rFonts w:ascii="Arial" w:hAnsi="Arial" w:cs="Arial"/>
          <w:sz w:val="24"/>
        </w:rPr>
      </w:pPr>
      <w:r w:rsidRPr="005B5EC7">
        <w:rPr>
          <w:rFonts w:ascii="Arial" w:hAnsi="Arial" w:cs="Arial"/>
          <w:sz w:val="24"/>
        </w:rPr>
        <w:t xml:space="preserve">- Laptop hp </w:t>
      </w:r>
      <w:proofErr w:type="spellStart"/>
      <w:r w:rsidRPr="005B5EC7">
        <w:rPr>
          <w:rFonts w:ascii="Arial" w:hAnsi="Arial" w:cs="Arial"/>
          <w:sz w:val="24"/>
        </w:rPr>
        <w:t>pavilion</w:t>
      </w:r>
      <w:proofErr w:type="spellEnd"/>
      <w:r w:rsidRPr="005B5EC7">
        <w:rPr>
          <w:rFonts w:ascii="Arial" w:hAnsi="Arial" w:cs="Arial"/>
          <w:sz w:val="24"/>
        </w:rPr>
        <w:t xml:space="preserve">, 8Gb </w:t>
      </w:r>
      <w:proofErr w:type="spellStart"/>
      <w:r w:rsidRPr="005B5EC7">
        <w:rPr>
          <w:rFonts w:ascii="Arial" w:hAnsi="Arial" w:cs="Arial"/>
          <w:sz w:val="24"/>
        </w:rPr>
        <w:t>Ram</w:t>
      </w:r>
      <w:proofErr w:type="spellEnd"/>
      <w:r w:rsidRPr="005B5EC7">
        <w:rPr>
          <w:rFonts w:ascii="Arial" w:hAnsi="Arial" w:cs="Arial"/>
          <w:sz w:val="24"/>
        </w:rPr>
        <w:t>, 500G</w:t>
      </w:r>
      <w:r w:rsidR="0008440A" w:rsidRPr="005B5EC7">
        <w:rPr>
          <w:rFonts w:ascii="Arial" w:hAnsi="Arial" w:cs="Arial"/>
          <w:sz w:val="24"/>
        </w:rPr>
        <w:t>B Disco duro</w:t>
      </w:r>
      <w:r w:rsidRPr="005B5EC7">
        <w:rPr>
          <w:rFonts w:ascii="Arial" w:hAnsi="Arial" w:cs="Arial"/>
          <w:sz w:val="24"/>
        </w:rPr>
        <w:t>,</w:t>
      </w:r>
      <w:r w:rsidR="0008440A" w:rsidRPr="005B5EC7">
        <w:rPr>
          <w:rFonts w:ascii="Arial" w:hAnsi="Arial" w:cs="Arial"/>
          <w:sz w:val="24"/>
        </w:rPr>
        <w:t xml:space="preserve"> Procesador </w:t>
      </w:r>
      <w:r w:rsidRPr="005B5EC7">
        <w:rPr>
          <w:rFonts w:ascii="Arial" w:hAnsi="Arial" w:cs="Arial"/>
          <w:sz w:val="24"/>
        </w:rPr>
        <w:t xml:space="preserve"> AMD</w:t>
      </w:r>
      <w:r w:rsidR="0008440A" w:rsidRPr="005B5EC7">
        <w:rPr>
          <w:rFonts w:ascii="Arial" w:hAnsi="Arial" w:cs="Arial"/>
          <w:sz w:val="24"/>
        </w:rPr>
        <w:t xml:space="preserve"> </w:t>
      </w:r>
      <w:proofErr w:type="spellStart"/>
      <w:r w:rsidR="0008440A" w:rsidRPr="005B5EC7">
        <w:rPr>
          <w:rFonts w:ascii="Arial" w:hAnsi="Arial" w:cs="Arial"/>
          <w:sz w:val="24"/>
        </w:rPr>
        <w:t>Radium</w:t>
      </w:r>
      <w:proofErr w:type="spellEnd"/>
      <w:r w:rsidR="0008440A" w:rsidRPr="005B5EC7">
        <w:rPr>
          <w:rFonts w:ascii="Arial" w:hAnsi="Arial" w:cs="Arial"/>
          <w:sz w:val="24"/>
        </w:rPr>
        <w:t xml:space="preserve"> </w:t>
      </w:r>
      <w:r w:rsidRPr="005B5EC7">
        <w:rPr>
          <w:rFonts w:ascii="Arial" w:hAnsi="Arial" w:cs="Arial"/>
          <w:sz w:val="24"/>
        </w:rPr>
        <w:t>A6 2.5</w:t>
      </w:r>
      <w:r w:rsidR="0008440A" w:rsidRPr="005B5EC7">
        <w:rPr>
          <w:rFonts w:ascii="Arial" w:hAnsi="Arial" w:cs="Arial"/>
          <w:sz w:val="24"/>
        </w:rPr>
        <w:t xml:space="preserve">, </w:t>
      </w:r>
      <w:r w:rsidR="0008440A" w:rsidRPr="005B5EC7">
        <w:rPr>
          <w:rFonts w:ascii="Arial" w:hAnsi="Arial" w:cs="Arial"/>
          <w:sz w:val="24"/>
          <w:szCs w:val="24"/>
        </w:rPr>
        <w:t xml:space="preserve">sistema operativo de </w:t>
      </w:r>
      <w:r w:rsidRPr="005B5EC7">
        <w:rPr>
          <w:rFonts w:ascii="Arial" w:hAnsi="Arial" w:cs="Arial"/>
          <w:sz w:val="24"/>
        </w:rPr>
        <w:t>64</w:t>
      </w:r>
      <w:r w:rsidR="0008440A" w:rsidRPr="005B5EC7">
        <w:rPr>
          <w:rFonts w:ascii="Arial" w:hAnsi="Arial" w:cs="Arial"/>
          <w:sz w:val="24"/>
        </w:rPr>
        <w:t xml:space="preserve"> </w:t>
      </w:r>
      <w:proofErr w:type="spellStart"/>
      <w:r w:rsidRPr="005B5EC7">
        <w:rPr>
          <w:rFonts w:ascii="Arial" w:hAnsi="Arial" w:cs="Arial"/>
          <w:sz w:val="24"/>
        </w:rPr>
        <w:t>windows</w:t>
      </w:r>
      <w:proofErr w:type="spellEnd"/>
      <w:r w:rsidRPr="005B5EC7">
        <w:rPr>
          <w:rFonts w:ascii="Arial" w:hAnsi="Arial" w:cs="Arial"/>
          <w:sz w:val="24"/>
        </w:rPr>
        <w:t xml:space="preserve"> 10</w:t>
      </w:r>
      <w:r w:rsidR="0008440A" w:rsidRPr="005B5EC7">
        <w:rPr>
          <w:rFonts w:ascii="Arial" w:hAnsi="Arial" w:cs="Arial"/>
          <w:sz w:val="24"/>
        </w:rPr>
        <w:t>.</w:t>
      </w:r>
    </w:p>
    <w:p w:rsidR="00A156F0" w:rsidRPr="00246CB3" w:rsidRDefault="00A156F0" w:rsidP="00A156F0">
      <w:pPr>
        <w:spacing w:line="360" w:lineRule="auto"/>
        <w:jc w:val="both"/>
        <w:rPr>
          <w:rFonts w:ascii="Arial" w:hAnsi="Arial" w:cs="Arial"/>
          <w:b/>
          <w:sz w:val="24"/>
          <w:szCs w:val="24"/>
        </w:rPr>
      </w:pPr>
      <w:r>
        <w:rPr>
          <w:rFonts w:ascii="Arial" w:hAnsi="Arial" w:cs="Arial"/>
          <w:b/>
          <w:sz w:val="24"/>
          <w:szCs w:val="24"/>
        </w:rPr>
        <w:t>Software</w:t>
      </w:r>
    </w:p>
    <w:p w:rsidR="008F3E98" w:rsidRDefault="00A156F0" w:rsidP="003B41FB">
      <w:pPr>
        <w:spacing w:line="360" w:lineRule="auto"/>
        <w:ind w:left="0" w:firstLine="0"/>
        <w:jc w:val="both"/>
        <w:rPr>
          <w:rFonts w:ascii="Arial" w:hAnsi="Arial" w:cs="Arial"/>
          <w:sz w:val="24"/>
          <w:szCs w:val="24"/>
        </w:rPr>
      </w:pPr>
      <w:r w:rsidRPr="004E1826">
        <w:rPr>
          <w:rFonts w:ascii="Arial" w:hAnsi="Arial" w:cs="Arial"/>
          <w:sz w:val="24"/>
          <w:szCs w:val="24"/>
        </w:rPr>
        <w:t xml:space="preserve">En cuestión de software se utilizó tecnología  como lo es </w:t>
      </w:r>
      <w:proofErr w:type="spellStart"/>
      <w:r w:rsidRPr="004E1826">
        <w:rPr>
          <w:rFonts w:ascii="Arial" w:hAnsi="Arial" w:cs="Arial"/>
          <w:sz w:val="24"/>
          <w:szCs w:val="24"/>
        </w:rPr>
        <w:t>Xammp</w:t>
      </w:r>
      <w:proofErr w:type="spellEnd"/>
      <w:r w:rsidRPr="004E1826">
        <w:rPr>
          <w:rFonts w:ascii="Arial" w:hAnsi="Arial" w:cs="Arial"/>
          <w:sz w:val="24"/>
          <w:szCs w:val="24"/>
        </w:rPr>
        <w:t xml:space="preserve"> el cual se encarga de</w:t>
      </w:r>
      <w:r w:rsidR="004E1826" w:rsidRPr="004E1826">
        <w:rPr>
          <w:rFonts w:ascii="Arial" w:hAnsi="Arial" w:cs="Arial"/>
          <w:sz w:val="24"/>
          <w:szCs w:val="24"/>
        </w:rPr>
        <w:t xml:space="preserve"> simular el </w:t>
      </w:r>
      <w:proofErr w:type="spellStart"/>
      <w:r w:rsidR="004E1826" w:rsidRPr="004E1826">
        <w:rPr>
          <w:rFonts w:ascii="Arial" w:hAnsi="Arial" w:cs="Arial"/>
          <w:sz w:val="24"/>
          <w:szCs w:val="24"/>
        </w:rPr>
        <w:t>apel</w:t>
      </w:r>
      <w:proofErr w:type="spellEnd"/>
      <w:r w:rsidR="004E1826" w:rsidRPr="004E1826">
        <w:rPr>
          <w:rFonts w:ascii="Arial" w:hAnsi="Arial" w:cs="Arial"/>
          <w:sz w:val="24"/>
          <w:szCs w:val="24"/>
        </w:rPr>
        <w:t xml:space="preserve"> de servidor para el uso de </w:t>
      </w:r>
      <w:proofErr w:type="spellStart"/>
      <w:r w:rsidR="004E1826" w:rsidRPr="004E1826">
        <w:rPr>
          <w:rFonts w:ascii="Arial" w:hAnsi="Arial" w:cs="Arial"/>
          <w:sz w:val="24"/>
          <w:szCs w:val="24"/>
        </w:rPr>
        <w:t>MySQL</w:t>
      </w:r>
      <w:proofErr w:type="spellEnd"/>
      <w:r w:rsidR="004E1826" w:rsidRPr="004E1826">
        <w:rPr>
          <w:rFonts w:ascii="Arial" w:hAnsi="Arial" w:cs="Arial"/>
          <w:sz w:val="24"/>
          <w:szCs w:val="24"/>
        </w:rPr>
        <w:t xml:space="preserve"> </w:t>
      </w:r>
      <w:proofErr w:type="spellStart"/>
      <w:r w:rsidR="004E1826" w:rsidRPr="004E1826">
        <w:rPr>
          <w:rFonts w:ascii="Arial" w:hAnsi="Arial" w:cs="Arial"/>
          <w:sz w:val="24"/>
          <w:szCs w:val="24"/>
        </w:rPr>
        <w:t>asi</w:t>
      </w:r>
      <w:proofErr w:type="spellEnd"/>
      <w:r w:rsidR="004E1826" w:rsidRPr="004E1826">
        <w:rPr>
          <w:rFonts w:ascii="Arial" w:hAnsi="Arial" w:cs="Arial"/>
          <w:sz w:val="24"/>
          <w:szCs w:val="24"/>
        </w:rPr>
        <w:t xml:space="preserve"> como también se hizo uso de </w:t>
      </w:r>
      <w:proofErr w:type="spellStart"/>
      <w:r w:rsidR="004E1826" w:rsidRPr="00564875">
        <w:rPr>
          <w:rFonts w:ascii="Arial" w:hAnsi="Arial" w:cs="Arial"/>
          <w:sz w:val="24"/>
          <w:szCs w:val="24"/>
        </w:rPr>
        <w:t>Workbench</w:t>
      </w:r>
      <w:proofErr w:type="spellEnd"/>
      <w:r w:rsidR="003B41FB">
        <w:rPr>
          <w:rFonts w:ascii="Arial" w:hAnsi="Arial" w:cs="Arial"/>
          <w:sz w:val="24"/>
          <w:szCs w:val="24"/>
        </w:rPr>
        <w:t xml:space="preserve"> </w:t>
      </w:r>
      <w:proofErr w:type="spellStart"/>
      <w:r w:rsidR="003B41FB">
        <w:rPr>
          <w:rFonts w:ascii="Arial" w:hAnsi="Arial" w:cs="Arial"/>
          <w:sz w:val="24"/>
          <w:szCs w:val="24"/>
        </w:rPr>
        <w:t>phpMyAdmin</w:t>
      </w:r>
      <w:proofErr w:type="spellEnd"/>
      <w:r w:rsidR="003B41FB">
        <w:rPr>
          <w:rFonts w:ascii="Arial" w:hAnsi="Arial" w:cs="Arial"/>
          <w:sz w:val="24"/>
          <w:szCs w:val="24"/>
        </w:rPr>
        <w:t>.</w:t>
      </w:r>
    </w:p>
    <w:p w:rsidR="00A45E34" w:rsidRDefault="00A45E34" w:rsidP="00A45E34">
      <w:pPr>
        <w:spacing w:line="360" w:lineRule="auto"/>
        <w:ind w:left="0" w:firstLine="708"/>
        <w:jc w:val="both"/>
        <w:rPr>
          <w:rFonts w:ascii="Arial" w:hAnsi="Arial" w:cs="Arial"/>
          <w:sz w:val="24"/>
          <w:szCs w:val="24"/>
        </w:rPr>
      </w:pPr>
      <w:r>
        <w:rPr>
          <w:rFonts w:ascii="Arial" w:hAnsi="Arial" w:cs="Arial"/>
          <w:sz w:val="24"/>
          <w:szCs w:val="24"/>
        </w:rPr>
        <w:t>O</w:t>
      </w:r>
      <w:r w:rsidR="003B41FB">
        <w:rPr>
          <w:rFonts w:ascii="Arial" w:hAnsi="Arial" w:cs="Arial"/>
          <w:sz w:val="24"/>
          <w:szCs w:val="24"/>
        </w:rPr>
        <w:t xml:space="preserve">tra de las herramientas tecnológicas utilizadas fue Microsoft Project 2010 2010, así como también de </w:t>
      </w:r>
      <w:proofErr w:type="spellStart"/>
      <w:r w:rsidR="003B41FB" w:rsidRPr="00564875">
        <w:rPr>
          <w:rFonts w:ascii="Arial" w:hAnsi="Arial" w:cs="Arial"/>
          <w:sz w:val="24"/>
          <w:szCs w:val="24"/>
        </w:rPr>
        <w:t>StarUML</w:t>
      </w:r>
      <w:proofErr w:type="spellEnd"/>
      <w:r w:rsidR="003B41FB">
        <w:rPr>
          <w:rFonts w:ascii="Arial" w:hAnsi="Arial" w:cs="Arial"/>
          <w:sz w:val="24"/>
          <w:szCs w:val="24"/>
        </w:rPr>
        <w:t xml:space="preserve"> para los diagramas de casos de uso</w:t>
      </w:r>
      <w:r w:rsidR="003B41FB" w:rsidRPr="00564875">
        <w:rPr>
          <w:rFonts w:ascii="Arial" w:hAnsi="Arial" w:cs="Arial"/>
          <w:sz w:val="24"/>
          <w:szCs w:val="24"/>
        </w:rPr>
        <w:t xml:space="preserve">, de igual forma se utilizará el </w:t>
      </w:r>
      <w:proofErr w:type="spellStart"/>
      <w:r w:rsidR="003B41FB" w:rsidRPr="00564875">
        <w:rPr>
          <w:rFonts w:ascii="Arial" w:hAnsi="Arial" w:cs="Arial"/>
          <w:sz w:val="24"/>
          <w:szCs w:val="24"/>
        </w:rPr>
        <w:t>framework</w:t>
      </w:r>
      <w:proofErr w:type="spellEnd"/>
      <w:r w:rsidR="003B41FB" w:rsidRPr="00564875">
        <w:rPr>
          <w:rFonts w:ascii="Arial" w:hAnsi="Arial" w:cs="Arial"/>
          <w:sz w:val="24"/>
          <w:szCs w:val="24"/>
        </w:rPr>
        <w:t xml:space="preserve"> </w:t>
      </w:r>
      <w:proofErr w:type="spellStart"/>
      <w:r w:rsidR="003B41FB" w:rsidRPr="00564875">
        <w:rPr>
          <w:rFonts w:ascii="Arial" w:hAnsi="Arial" w:cs="Arial"/>
          <w:sz w:val="24"/>
          <w:szCs w:val="24"/>
        </w:rPr>
        <w:t>CodeI</w:t>
      </w:r>
      <w:r w:rsidR="003B41FB">
        <w:rPr>
          <w:rFonts w:ascii="Arial" w:hAnsi="Arial" w:cs="Arial"/>
          <w:sz w:val="24"/>
          <w:szCs w:val="24"/>
        </w:rPr>
        <w:t>gniter</w:t>
      </w:r>
      <w:proofErr w:type="spellEnd"/>
      <w:r w:rsidR="003B41FB">
        <w:rPr>
          <w:rFonts w:ascii="Arial" w:hAnsi="Arial" w:cs="Arial"/>
          <w:sz w:val="24"/>
          <w:szCs w:val="24"/>
        </w:rPr>
        <w:t>, paquetería de Office,</w:t>
      </w:r>
      <w:r>
        <w:rPr>
          <w:rFonts w:ascii="Arial" w:hAnsi="Arial" w:cs="Arial"/>
          <w:sz w:val="24"/>
          <w:szCs w:val="24"/>
        </w:rPr>
        <w:t xml:space="preserve"> Adobe Fireworks, </w:t>
      </w:r>
      <w:proofErr w:type="spellStart"/>
      <w:r>
        <w:rPr>
          <w:rFonts w:ascii="Arial" w:hAnsi="Arial" w:cs="Arial"/>
          <w:sz w:val="24"/>
          <w:szCs w:val="24"/>
        </w:rPr>
        <w:t>Balsamiq</w:t>
      </w:r>
      <w:proofErr w:type="spellEnd"/>
      <w:r>
        <w:rPr>
          <w:rFonts w:ascii="Arial" w:hAnsi="Arial" w:cs="Arial"/>
          <w:sz w:val="24"/>
          <w:szCs w:val="24"/>
        </w:rPr>
        <w:t xml:space="preserve"> </w:t>
      </w:r>
      <w:proofErr w:type="spellStart"/>
      <w:r>
        <w:rPr>
          <w:rFonts w:ascii="Arial" w:hAnsi="Arial" w:cs="Arial"/>
          <w:sz w:val="24"/>
          <w:szCs w:val="24"/>
        </w:rPr>
        <w:t>Mockups</w:t>
      </w:r>
      <w:proofErr w:type="spellEnd"/>
      <w:r>
        <w:rPr>
          <w:rFonts w:ascii="Arial" w:hAnsi="Arial" w:cs="Arial"/>
          <w:sz w:val="24"/>
          <w:szCs w:val="24"/>
        </w:rPr>
        <w:t>.</w:t>
      </w:r>
    </w:p>
    <w:p w:rsidR="00A45E34" w:rsidRDefault="00A45E34" w:rsidP="00A45E34">
      <w:pPr>
        <w:spacing w:line="360" w:lineRule="auto"/>
        <w:ind w:left="0" w:firstLine="708"/>
        <w:jc w:val="both"/>
        <w:rPr>
          <w:rFonts w:ascii="Arial" w:hAnsi="Arial" w:cs="Arial"/>
          <w:sz w:val="24"/>
          <w:szCs w:val="24"/>
        </w:rPr>
      </w:pPr>
    </w:p>
    <w:p w:rsidR="00A45E34" w:rsidRPr="00A45E34" w:rsidRDefault="00A45E34" w:rsidP="00A45E34">
      <w:pPr>
        <w:spacing w:line="360" w:lineRule="auto"/>
        <w:ind w:left="0" w:firstLine="708"/>
        <w:jc w:val="both"/>
        <w:rPr>
          <w:rFonts w:ascii="Arial" w:hAnsi="Arial" w:cs="Arial"/>
          <w:sz w:val="24"/>
          <w:szCs w:val="24"/>
        </w:rPr>
      </w:pPr>
    </w:p>
    <w:p w:rsidR="001235A0" w:rsidRPr="00A45E34" w:rsidRDefault="00A45E34" w:rsidP="00FC69D7">
      <w:pPr>
        <w:pStyle w:val="PSI-Ttulo3"/>
      </w:pPr>
      <w:bookmarkStart w:id="8" w:name="_Toc490427300"/>
      <w:r w:rsidRPr="00A45E34">
        <w:lastRenderedPageBreak/>
        <w:t>U</w:t>
      </w:r>
      <w:r w:rsidR="001235A0" w:rsidRPr="00A45E34">
        <w:t>bicación física de las máquinas servidores y clientes</w:t>
      </w:r>
      <w:bookmarkEnd w:id="8"/>
    </w:p>
    <w:p w:rsidR="008F3E98" w:rsidRPr="00281AB8" w:rsidRDefault="00A45E34" w:rsidP="001A6EEF">
      <w:pPr>
        <w:pStyle w:val="PSI-Comentario"/>
      </w:pPr>
      <w:r>
        <w:tab/>
      </w:r>
      <w:r>
        <w:tab/>
        <w:t xml:space="preserve">Actualmente el sitio web se encuentra de manera local ya que la empresa </w:t>
      </w:r>
      <w:r w:rsidR="004E7470">
        <w:t>aún</w:t>
      </w:r>
      <w:r>
        <w:t xml:space="preserve"> </w:t>
      </w:r>
      <w:r w:rsidR="004E7470">
        <w:t xml:space="preserve">no ha seleccionado el hosting a utilizar hasta que este sea entregado. Por el momento la base de datos será instalada en el equipo de cómputo del administrador la cual se encuentra dentro de su empresa y </w:t>
      </w:r>
      <w:r w:rsidR="00A37800">
        <w:t>está</w:t>
      </w:r>
      <w:r w:rsidR="004E7470">
        <w:t xml:space="preserve"> ubicada en la ciudad de Acámbaro.</w:t>
      </w:r>
    </w:p>
    <w:p w:rsidR="00F32C1A" w:rsidRPr="00281AB8" w:rsidRDefault="00F32C1A" w:rsidP="00FC69D7">
      <w:pPr>
        <w:pStyle w:val="PSI-Ttulo3"/>
      </w:pPr>
      <w:bookmarkStart w:id="9" w:name="_Toc490427301"/>
      <w:r w:rsidRPr="004E7470">
        <w:t>Ubicación física de los documentos y líneas base</w:t>
      </w:r>
      <w:bookmarkEnd w:id="9"/>
    </w:p>
    <w:p w:rsidR="00E51215" w:rsidRDefault="003106A7" w:rsidP="001A6EEF">
      <w:pPr>
        <w:pStyle w:val="PSI-Comentario"/>
      </w:pPr>
      <w:r>
        <w:tab/>
      </w:r>
      <w:r>
        <w:tab/>
      </w:r>
      <w:r w:rsidR="004E7470">
        <w:t xml:space="preserve">Se </w:t>
      </w:r>
      <w:r w:rsidR="00A37800">
        <w:t>decidió</w:t>
      </w:r>
      <w:r w:rsidR="004E7470">
        <w:t xml:space="preserve"> que para tener a salvo toda la documentación </w:t>
      </w:r>
      <w:r w:rsidR="00A37800">
        <w:t xml:space="preserve">que conforma el proyecto era necesario que este  estuviera en un repositorio por lo cual se hace uso de </w:t>
      </w:r>
      <w:proofErr w:type="spellStart"/>
      <w:r w:rsidR="00A37800">
        <w:t>GitHub</w:t>
      </w:r>
      <w:proofErr w:type="spellEnd"/>
      <w:r w:rsidR="00A37800">
        <w:t xml:space="preserve">, ya que este nos permite tener almacenada toda aquella información que avala el software desarrollado. Además permite que se lleve un mejor control puesto que en </w:t>
      </w:r>
      <w:r>
        <w:t>él</w:t>
      </w:r>
      <w:r w:rsidR="00A37800">
        <w:t xml:space="preserve"> se encuentra registrados cada miembro del equipo de desarrollo el cual puede estar modificando de ser necesario y manejar estos cambios como versiones. </w:t>
      </w:r>
    </w:p>
    <w:p w:rsidR="00A37800" w:rsidRPr="00281AB8" w:rsidRDefault="00A37800" w:rsidP="001A6EEF">
      <w:pPr>
        <w:pStyle w:val="PSI-Comentario"/>
      </w:pPr>
      <w:r>
        <w:t>Considerando que cada miembro mantiene respaldada la información en  memorias USB</w:t>
      </w:r>
      <w:r w:rsidR="003106A7">
        <w:t xml:space="preserve"> ya que en dado caso de que esta sufra algún daño se cuente con más de un respaldo.</w:t>
      </w:r>
      <w:r>
        <w:t xml:space="preserve"> </w:t>
      </w:r>
    </w:p>
    <w:p w:rsidR="00F32C1A" w:rsidRPr="001A6EEF" w:rsidRDefault="00F32C1A" w:rsidP="00F32C1A">
      <w:pPr>
        <w:pStyle w:val="PSI-Ttulo1"/>
      </w:pPr>
      <w:bookmarkStart w:id="10" w:name="_Toc490427302"/>
      <w:r w:rsidRPr="001A6EEF">
        <w:t>Programa de la Gestión de Configuración</w:t>
      </w:r>
      <w:bookmarkEnd w:id="10"/>
    </w:p>
    <w:p w:rsidR="00F32C1A" w:rsidRPr="001A6EEF" w:rsidRDefault="00237E13" w:rsidP="001A6EEF">
      <w:pPr>
        <w:pStyle w:val="PSI-Ttulo2"/>
        <w:ind w:left="0" w:firstLine="0"/>
      </w:pPr>
      <w:bookmarkStart w:id="11" w:name="_Toc490427303"/>
      <w:r w:rsidRPr="001A6EEF">
        <w:t>Identificación de la Configuración</w:t>
      </w:r>
      <w:bookmarkEnd w:id="11"/>
    </w:p>
    <w:p w:rsidR="00237E13" w:rsidRDefault="00033DCE" w:rsidP="001A6EEF">
      <w:pPr>
        <w:pStyle w:val="PSI-Ttulo2"/>
        <w:rPr>
          <w:sz w:val="24"/>
        </w:rPr>
      </w:pPr>
      <w:bookmarkStart w:id="12" w:name="_Toc490427304"/>
      <w:r w:rsidRPr="001A6EEF">
        <w:rPr>
          <w:sz w:val="24"/>
        </w:rPr>
        <w:t>Elementos de Configuración</w:t>
      </w:r>
      <w:bookmarkEnd w:id="12"/>
    </w:p>
    <w:p w:rsidR="001A6EEF" w:rsidRPr="001A6EEF" w:rsidRDefault="001A6EEF" w:rsidP="001A6EEF">
      <w:pPr>
        <w:spacing w:line="360" w:lineRule="auto"/>
        <w:ind w:left="0" w:firstLine="357"/>
        <w:jc w:val="both"/>
        <w:rPr>
          <w:rFonts w:ascii="Arial" w:hAnsi="Arial" w:cs="Arial"/>
          <w:sz w:val="24"/>
        </w:rPr>
      </w:pPr>
      <w:r w:rsidRPr="001A6EEF">
        <w:rPr>
          <w:rFonts w:ascii="Arial" w:hAnsi="Arial" w:cs="Arial"/>
          <w:sz w:val="24"/>
        </w:rPr>
        <w:t>Se estableció que los elementos de configuración harán corresponder con todos aquellos documentos entregables que fueron establecidos en un inicio.</w:t>
      </w:r>
    </w:p>
    <w:p w:rsidR="00033DCE" w:rsidRPr="00281AB8" w:rsidRDefault="00033DCE" w:rsidP="00FC69D7">
      <w:pPr>
        <w:pStyle w:val="PSI-Ttulo3"/>
      </w:pPr>
      <w:bookmarkStart w:id="13" w:name="_Toc490427305"/>
      <w:r w:rsidRPr="004778DB">
        <w:t>Nomenclatura de Elementos</w:t>
      </w:r>
      <w:bookmarkEnd w:id="13"/>
    </w:p>
    <w:p w:rsidR="00B81068" w:rsidRDefault="00377926" w:rsidP="001A6EEF">
      <w:pPr>
        <w:pStyle w:val="PSI-Comentario"/>
      </w:pPr>
      <w:r>
        <w:t xml:space="preserve">Se debe de tener en cuenta que cada una de la fases debe mantener un orden ya que dentro de cada una de ellas se incluyen documentos acorde a la fase correspondiente. Lo que realmente se pretende realizar es que </w:t>
      </w:r>
      <w:r w:rsidR="009341DF">
        <w:t>cada uno de los documentos corresponda a su fase.</w:t>
      </w:r>
    </w:p>
    <w:p w:rsidR="00074463" w:rsidRPr="00281AB8" w:rsidRDefault="00074463" w:rsidP="001A6EEF">
      <w:pPr>
        <w:pStyle w:val="PSI-Comentario"/>
      </w:pPr>
    </w:p>
    <w:p w:rsidR="00640077" w:rsidRPr="00281AB8" w:rsidRDefault="00640077" w:rsidP="00074463">
      <w:pPr>
        <w:pStyle w:val="PSI-Comentario"/>
        <w:ind w:firstLine="0"/>
      </w:pP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28"/>
        <w:gridCol w:w="1659"/>
        <w:gridCol w:w="3887"/>
      </w:tblGrid>
      <w:tr w:rsidR="00281AB8" w:rsidRPr="00281AB8" w:rsidTr="00486D78">
        <w:trPr>
          <w:trHeight w:val="452"/>
        </w:trPr>
        <w:tc>
          <w:tcPr>
            <w:tcW w:w="3902" w:type="dxa"/>
            <w:gridSpan w:val="2"/>
            <w:shd w:val="clear" w:color="auto" w:fill="F2F2F2"/>
            <w:vAlign w:val="center"/>
          </w:tcPr>
          <w:p w:rsidR="001F42C2" w:rsidRPr="00281AB8" w:rsidRDefault="001F42C2" w:rsidP="009341DF">
            <w:pPr>
              <w:tabs>
                <w:tab w:val="left" w:pos="0"/>
              </w:tabs>
              <w:jc w:val="both"/>
              <w:rPr>
                <w:rFonts w:ascii="Calibri" w:eastAsia="Calibri" w:hAnsi="Calibri" w:cs="Times New Roman"/>
                <w:i/>
                <w:color w:val="000000" w:themeColor="text1"/>
              </w:rPr>
            </w:pPr>
            <w:r w:rsidRPr="00516FAF">
              <w:rPr>
                <w:rFonts w:ascii="Arial" w:eastAsia="Calibri" w:hAnsi="Arial" w:cs="Arial"/>
                <w:b/>
                <w:color w:val="000000" w:themeColor="text1"/>
                <w:sz w:val="24"/>
              </w:rPr>
              <w:t>FASE:</w:t>
            </w:r>
            <w:r w:rsidRPr="00281AB8">
              <w:rPr>
                <w:rFonts w:ascii="Calibri" w:eastAsia="Calibri" w:hAnsi="Calibri" w:cs="Times New Roman"/>
                <w:b/>
                <w:color w:val="000000" w:themeColor="text1"/>
              </w:rPr>
              <w:t xml:space="preserve"> </w:t>
            </w:r>
            <w:r w:rsidR="009341DF" w:rsidRPr="00516FAF">
              <w:rPr>
                <w:rFonts w:ascii="Arial" w:eastAsia="Calibri" w:hAnsi="Arial" w:cs="Arial"/>
                <w:color w:val="000000" w:themeColor="text1"/>
                <w:sz w:val="24"/>
              </w:rPr>
              <w:t>Análisis</w:t>
            </w:r>
          </w:p>
        </w:tc>
        <w:tc>
          <w:tcPr>
            <w:tcW w:w="3902" w:type="dxa"/>
            <w:shd w:val="clear" w:color="auto" w:fill="F2F2F2"/>
            <w:vAlign w:val="center"/>
          </w:tcPr>
          <w:p w:rsidR="001F42C2" w:rsidRPr="00281AB8" w:rsidRDefault="001F42C2" w:rsidP="009341DF">
            <w:pPr>
              <w:tabs>
                <w:tab w:val="left" w:pos="0"/>
              </w:tabs>
              <w:jc w:val="both"/>
              <w:rPr>
                <w:rFonts w:ascii="Calibri" w:eastAsia="Calibri" w:hAnsi="Calibri" w:cs="Times New Roman"/>
                <w:i/>
                <w:color w:val="000000" w:themeColor="text1"/>
              </w:rPr>
            </w:pPr>
            <w:r w:rsidRPr="00516FAF">
              <w:rPr>
                <w:rFonts w:ascii="Arial" w:eastAsia="Calibri" w:hAnsi="Arial" w:cs="Arial"/>
                <w:b/>
                <w:color w:val="000000" w:themeColor="text1"/>
                <w:sz w:val="24"/>
              </w:rPr>
              <w:t>ITERACIÓN:</w:t>
            </w:r>
            <w:r w:rsidRPr="00281AB8">
              <w:rPr>
                <w:rFonts w:ascii="Calibri" w:eastAsia="Calibri" w:hAnsi="Calibri" w:cs="Times New Roman"/>
                <w:b/>
                <w:color w:val="000000" w:themeColor="text1"/>
              </w:rPr>
              <w:t xml:space="preserve"> </w:t>
            </w:r>
            <w:r w:rsidR="009341DF" w:rsidRPr="00516FAF">
              <w:rPr>
                <w:rFonts w:ascii="Arial" w:eastAsia="Calibri" w:hAnsi="Arial" w:cs="Arial"/>
                <w:color w:val="000000" w:themeColor="text1"/>
                <w:sz w:val="24"/>
              </w:rPr>
              <w:t>Diseño</w:t>
            </w:r>
          </w:p>
        </w:tc>
      </w:tr>
      <w:tr w:rsidR="00281AB8" w:rsidRPr="00281AB8" w:rsidTr="00486D78">
        <w:trPr>
          <w:trHeight w:val="466"/>
        </w:trPr>
        <w:tc>
          <w:tcPr>
            <w:tcW w:w="2232" w:type="dxa"/>
            <w:shd w:val="clear" w:color="auto" w:fill="F2F2F2"/>
            <w:vAlign w:val="center"/>
          </w:tcPr>
          <w:p w:rsidR="00640077" w:rsidRPr="00516FAF" w:rsidRDefault="001F42C2" w:rsidP="00640077">
            <w:pPr>
              <w:rPr>
                <w:rFonts w:ascii="Arial" w:eastAsia="Calibri" w:hAnsi="Arial" w:cs="Arial"/>
                <w:b/>
                <w:color w:val="000000" w:themeColor="text1"/>
              </w:rPr>
            </w:pPr>
            <w:r w:rsidRPr="00516FAF">
              <w:rPr>
                <w:rFonts w:ascii="Arial" w:eastAsia="Calibri" w:hAnsi="Arial" w:cs="Arial"/>
                <w:b/>
                <w:color w:val="000000" w:themeColor="text1"/>
                <w:sz w:val="24"/>
              </w:rPr>
              <w:t>Elemento</w:t>
            </w:r>
            <w:r w:rsidR="00640077" w:rsidRPr="00516FAF">
              <w:rPr>
                <w:rFonts w:ascii="Arial" w:eastAsia="Calibri" w:hAnsi="Arial" w:cs="Arial"/>
                <w:b/>
                <w:color w:val="000000" w:themeColor="text1"/>
                <w:sz w:val="24"/>
              </w:rPr>
              <w:t xml:space="preserve"> </w:t>
            </w:r>
          </w:p>
        </w:tc>
        <w:tc>
          <w:tcPr>
            <w:tcW w:w="5572" w:type="dxa"/>
            <w:gridSpan w:val="2"/>
          </w:tcPr>
          <w:p w:rsidR="00640077" w:rsidRPr="00040F67" w:rsidRDefault="00040F67" w:rsidP="00040F67">
            <w:pPr>
              <w:tabs>
                <w:tab w:val="left" w:pos="0"/>
              </w:tabs>
              <w:ind w:left="0" w:firstLine="0"/>
              <w:jc w:val="both"/>
              <w:rPr>
                <w:rFonts w:ascii="Arial" w:eastAsia="Calibri" w:hAnsi="Arial" w:cs="Arial"/>
                <w:color w:val="000000" w:themeColor="text1"/>
              </w:rPr>
            </w:pPr>
            <w:r w:rsidRPr="00040F67">
              <w:rPr>
                <w:rFonts w:ascii="Arial" w:eastAsia="Calibri" w:hAnsi="Arial" w:cs="Arial"/>
                <w:color w:val="000000" w:themeColor="text1"/>
                <w:sz w:val="24"/>
              </w:rPr>
              <w:t>Se especificó la estructura de los requerimientos de software</w:t>
            </w:r>
          </w:p>
        </w:tc>
      </w:tr>
      <w:tr w:rsidR="00281AB8" w:rsidRPr="00281AB8" w:rsidTr="00486D78">
        <w:trPr>
          <w:trHeight w:val="452"/>
        </w:trPr>
        <w:tc>
          <w:tcPr>
            <w:tcW w:w="2232" w:type="dxa"/>
            <w:shd w:val="clear" w:color="auto" w:fill="F2F2F2"/>
            <w:vAlign w:val="center"/>
          </w:tcPr>
          <w:p w:rsidR="00640077" w:rsidRPr="00516FAF" w:rsidRDefault="001F42C2" w:rsidP="00640077">
            <w:pPr>
              <w:rPr>
                <w:rFonts w:ascii="Arial" w:eastAsia="Calibri" w:hAnsi="Arial" w:cs="Arial"/>
                <w:b/>
                <w:color w:val="000000" w:themeColor="text1"/>
                <w:sz w:val="24"/>
              </w:rPr>
            </w:pPr>
            <w:r w:rsidRPr="00516FAF">
              <w:rPr>
                <w:rFonts w:ascii="Arial" w:eastAsia="Calibri" w:hAnsi="Arial" w:cs="Arial"/>
                <w:b/>
                <w:color w:val="000000" w:themeColor="text1"/>
                <w:sz w:val="24"/>
              </w:rPr>
              <w:t>Descripción</w:t>
            </w:r>
          </w:p>
        </w:tc>
        <w:tc>
          <w:tcPr>
            <w:tcW w:w="5572" w:type="dxa"/>
            <w:gridSpan w:val="2"/>
          </w:tcPr>
          <w:p w:rsidR="00640077" w:rsidRPr="00281AB8" w:rsidRDefault="00040F67" w:rsidP="00040F67">
            <w:pPr>
              <w:tabs>
                <w:tab w:val="left" w:pos="0"/>
              </w:tabs>
              <w:spacing w:line="360" w:lineRule="auto"/>
              <w:ind w:left="0" w:firstLine="0"/>
              <w:jc w:val="both"/>
              <w:rPr>
                <w:rFonts w:ascii="Calibri" w:eastAsia="Calibri" w:hAnsi="Calibri" w:cs="Times New Roman"/>
                <w:i/>
                <w:color w:val="000000" w:themeColor="text1"/>
              </w:rPr>
            </w:pPr>
            <w:r w:rsidRPr="00040F67">
              <w:rPr>
                <w:rFonts w:ascii="Arial" w:eastAsia="Calibri" w:hAnsi="Arial" w:cs="Arial"/>
                <w:color w:val="000000" w:themeColor="text1"/>
                <w:sz w:val="24"/>
              </w:rPr>
              <w:t>Dentro de este</w:t>
            </w:r>
            <w:r>
              <w:rPr>
                <w:rFonts w:ascii="Arial" w:eastAsia="Calibri" w:hAnsi="Arial" w:cs="Arial"/>
                <w:color w:val="000000" w:themeColor="text1"/>
                <w:sz w:val="24"/>
              </w:rPr>
              <w:t xml:space="preserve"> documento se almacena cada uno </w:t>
            </w:r>
            <w:r w:rsidRPr="00040F67">
              <w:rPr>
                <w:rFonts w:ascii="Arial" w:eastAsia="Calibri" w:hAnsi="Arial" w:cs="Arial"/>
                <w:color w:val="000000" w:themeColor="text1"/>
                <w:sz w:val="24"/>
              </w:rPr>
              <w:t>de los requerimientos funcionales y no funcionales hacia el sistema.</w:t>
            </w:r>
          </w:p>
        </w:tc>
      </w:tr>
      <w:tr w:rsidR="00281AB8" w:rsidRPr="00281AB8" w:rsidTr="00486D78">
        <w:trPr>
          <w:trHeight w:val="479"/>
        </w:trPr>
        <w:tc>
          <w:tcPr>
            <w:tcW w:w="2232" w:type="dxa"/>
            <w:shd w:val="clear" w:color="auto" w:fill="F2F2F2"/>
            <w:vAlign w:val="center"/>
          </w:tcPr>
          <w:p w:rsidR="00640077" w:rsidRPr="00516FAF" w:rsidRDefault="001F42C2" w:rsidP="00640077">
            <w:pPr>
              <w:rPr>
                <w:rFonts w:ascii="Arial" w:eastAsia="Calibri" w:hAnsi="Arial" w:cs="Arial"/>
                <w:b/>
                <w:color w:val="000000" w:themeColor="text1"/>
                <w:sz w:val="24"/>
              </w:rPr>
            </w:pPr>
            <w:r w:rsidRPr="00516FAF">
              <w:rPr>
                <w:rFonts w:ascii="Arial" w:eastAsia="Calibri" w:hAnsi="Arial" w:cs="Arial"/>
                <w:b/>
                <w:color w:val="000000" w:themeColor="text1"/>
                <w:sz w:val="24"/>
              </w:rPr>
              <w:t>Área</w:t>
            </w:r>
          </w:p>
        </w:tc>
        <w:tc>
          <w:tcPr>
            <w:tcW w:w="5572" w:type="dxa"/>
            <w:gridSpan w:val="2"/>
          </w:tcPr>
          <w:p w:rsidR="00640077" w:rsidRPr="00281AB8" w:rsidRDefault="00040F67" w:rsidP="00040F67">
            <w:pPr>
              <w:tabs>
                <w:tab w:val="left" w:pos="0"/>
              </w:tabs>
              <w:ind w:left="0" w:firstLine="0"/>
              <w:jc w:val="both"/>
              <w:rPr>
                <w:rFonts w:ascii="Calibri" w:eastAsia="Calibri" w:hAnsi="Calibri" w:cs="Times New Roman"/>
                <w:i/>
                <w:color w:val="000000" w:themeColor="text1"/>
              </w:rPr>
            </w:pPr>
            <w:r w:rsidRPr="00040F67">
              <w:rPr>
                <w:rFonts w:ascii="Arial" w:eastAsia="Calibri" w:hAnsi="Arial" w:cs="Arial"/>
                <w:color w:val="000000" w:themeColor="text1"/>
                <w:sz w:val="24"/>
              </w:rPr>
              <w:t>Diseño</w:t>
            </w:r>
          </w:p>
        </w:tc>
      </w:tr>
    </w:tbl>
    <w:p w:rsidR="00640077" w:rsidRDefault="00640077" w:rsidP="001A6EEF">
      <w:pPr>
        <w:pStyle w:val="PSI-Comentario"/>
      </w:pP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28"/>
        <w:gridCol w:w="1659"/>
        <w:gridCol w:w="3887"/>
      </w:tblGrid>
      <w:tr w:rsidR="009341DF" w:rsidRPr="00516FAF" w:rsidTr="00E41BF9">
        <w:trPr>
          <w:trHeight w:val="452"/>
        </w:trPr>
        <w:tc>
          <w:tcPr>
            <w:tcW w:w="3902" w:type="dxa"/>
            <w:gridSpan w:val="2"/>
            <w:shd w:val="clear" w:color="auto" w:fill="F2F2F2"/>
            <w:vAlign w:val="center"/>
          </w:tcPr>
          <w:p w:rsidR="009341DF" w:rsidRPr="00516FAF" w:rsidRDefault="009341DF" w:rsidP="00E41BF9">
            <w:pPr>
              <w:tabs>
                <w:tab w:val="left" w:pos="0"/>
              </w:tabs>
              <w:jc w:val="both"/>
              <w:rPr>
                <w:rFonts w:ascii="Arial" w:eastAsia="Calibri" w:hAnsi="Arial" w:cs="Arial"/>
                <w:i/>
                <w:color w:val="000000" w:themeColor="text1"/>
                <w:sz w:val="24"/>
              </w:rPr>
            </w:pPr>
            <w:r w:rsidRPr="00516FAF">
              <w:rPr>
                <w:rFonts w:ascii="Arial" w:eastAsia="Calibri" w:hAnsi="Arial" w:cs="Arial"/>
                <w:b/>
                <w:color w:val="000000" w:themeColor="text1"/>
                <w:sz w:val="24"/>
              </w:rPr>
              <w:t xml:space="preserve">FASE: </w:t>
            </w:r>
            <w:r w:rsidR="00E44437" w:rsidRPr="00E44437">
              <w:rPr>
                <w:rFonts w:ascii="Arial" w:eastAsia="Calibri" w:hAnsi="Arial" w:cs="Arial"/>
                <w:color w:val="000000" w:themeColor="text1"/>
                <w:sz w:val="24"/>
              </w:rPr>
              <w:t>Diseño</w:t>
            </w:r>
          </w:p>
        </w:tc>
        <w:tc>
          <w:tcPr>
            <w:tcW w:w="3902" w:type="dxa"/>
            <w:shd w:val="clear" w:color="auto" w:fill="F2F2F2"/>
            <w:vAlign w:val="center"/>
          </w:tcPr>
          <w:p w:rsidR="009341DF" w:rsidRPr="00516FAF" w:rsidRDefault="009341DF" w:rsidP="00E44437">
            <w:pPr>
              <w:tabs>
                <w:tab w:val="left" w:pos="0"/>
              </w:tabs>
              <w:jc w:val="both"/>
              <w:rPr>
                <w:rFonts w:ascii="Arial" w:eastAsia="Calibri" w:hAnsi="Arial" w:cs="Arial"/>
                <w:i/>
                <w:color w:val="000000" w:themeColor="text1"/>
                <w:sz w:val="24"/>
              </w:rPr>
            </w:pPr>
            <w:r w:rsidRPr="00516FAF">
              <w:rPr>
                <w:rFonts w:ascii="Arial" w:eastAsia="Calibri" w:hAnsi="Arial" w:cs="Arial"/>
                <w:b/>
                <w:color w:val="000000" w:themeColor="text1"/>
                <w:sz w:val="24"/>
              </w:rPr>
              <w:t xml:space="preserve">ITERACIÓN: </w:t>
            </w:r>
            <w:r w:rsidR="00E44437" w:rsidRPr="00E44437">
              <w:rPr>
                <w:rFonts w:ascii="Arial" w:eastAsia="Calibri" w:hAnsi="Arial" w:cs="Arial"/>
                <w:color w:val="000000" w:themeColor="text1"/>
                <w:sz w:val="24"/>
              </w:rPr>
              <w:t>Diseño</w:t>
            </w:r>
          </w:p>
        </w:tc>
      </w:tr>
      <w:tr w:rsidR="009341DF" w:rsidRPr="00516FAF" w:rsidTr="00E41BF9">
        <w:trPr>
          <w:trHeight w:val="466"/>
        </w:trPr>
        <w:tc>
          <w:tcPr>
            <w:tcW w:w="2232" w:type="dxa"/>
            <w:shd w:val="clear" w:color="auto" w:fill="F2F2F2"/>
            <w:vAlign w:val="center"/>
          </w:tcPr>
          <w:p w:rsidR="009341DF" w:rsidRPr="00516FAF" w:rsidRDefault="009341DF" w:rsidP="00E41BF9">
            <w:pPr>
              <w:rPr>
                <w:rFonts w:ascii="Arial" w:eastAsia="Calibri" w:hAnsi="Arial" w:cs="Arial"/>
                <w:b/>
                <w:color w:val="000000" w:themeColor="text1"/>
                <w:sz w:val="24"/>
              </w:rPr>
            </w:pPr>
            <w:r w:rsidRPr="00516FAF">
              <w:rPr>
                <w:rFonts w:ascii="Arial" w:eastAsia="Calibri" w:hAnsi="Arial" w:cs="Arial"/>
                <w:b/>
                <w:color w:val="000000" w:themeColor="text1"/>
                <w:sz w:val="24"/>
              </w:rPr>
              <w:t xml:space="preserve">Elemento </w:t>
            </w:r>
          </w:p>
        </w:tc>
        <w:tc>
          <w:tcPr>
            <w:tcW w:w="5572" w:type="dxa"/>
            <w:gridSpan w:val="2"/>
          </w:tcPr>
          <w:p w:rsidR="009341DF" w:rsidRPr="00E44437" w:rsidRDefault="00E44437" w:rsidP="00E44437">
            <w:pPr>
              <w:tabs>
                <w:tab w:val="left" w:pos="0"/>
              </w:tabs>
              <w:ind w:left="115" w:hanging="6"/>
              <w:jc w:val="both"/>
              <w:rPr>
                <w:rFonts w:ascii="Arial" w:eastAsia="Calibri" w:hAnsi="Arial" w:cs="Arial"/>
                <w:color w:val="000000" w:themeColor="text1"/>
                <w:sz w:val="24"/>
              </w:rPr>
            </w:pPr>
            <w:r w:rsidRPr="00E44437">
              <w:rPr>
                <w:rFonts w:ascii="Arial" w:eastAsia="Calibri" w:hAnsi="Arial" w:cs="Arial"/>
                <w:color w:val="000000" w:themeColor="text1"/>
                <w:sz w:val="24"/>
              </w:rPr>
              <w:t>Diagrama Entidad Relación.</w:t>
            </w:r>
          </w:p>
        </w:tc>
      </w:tr>
      <w:tr w:rsidR="009341DF" w:rsidRPr="00516FAF" w:rsidTr="00E41BF9">
        <w:trPr>
          <w:trHeight w:val="452"/>
        </w:trPr>
        <w:tc>
          <w:tcPr>
            <w:tcW w:w="2232" w:type="dxa"/>
            <w:shd w:val="clear" w:color="auto" w:fill="F2F2F2"/>
            <w:vAlign w:val="center"/>
          </w:tcPr>
          <w:p w:rsidR="009341DF" w:rsidRPr="00516FAF" w:rsidRDefault="009341DF" w:rsidP="00E41BF9">
            <w:pPr>
              <w:rPr>
                <w:rFonts w:ascii="Arial" w:eastAsia="Calibri" w:hAnsi="Arial" w:cs="Arial"/>
                <w:b/>
                <w:color w:val="000000" w:themeColor="text1"/>
                <w:sz w:val="24"/>
              </w:rPr>
            </w:pPr>
            <w:r w:rsidRPr="00516FAF">
              <w:rPr>
                <w:rFonts w:ascii="Arial" w:eastAsia="Calibri" w:hAnsi="Arial" w:cs="Arial"/>
                <w:b/>
                <w:color w:val="000000" w:themeColor="text1"/>
                <w:sz w:val="24"/>
              </w:rPr>
              <w:t>Descripción</w:t>
            </w:r>
          </w:p>
        </w:tc>
        <w:tc>
          <w:tcPr>
            <w:tcW w:w="5572" w:type="dxa"/>
            <w:gridSpan w:val="2"/>
          </w:tcPr>
          <w:p w:rsidR="009341DF" w:rsidRPr="00E44437" w:rsidRDefault="00E44437" w:rsidP="00E44437">
            <w:pPr>
              <w:tabs>
                <w:tab w:val="left" w:pos="0"/>
              </w:tabs>
              <w:ind w:left="115" w:hanging="6"/>
              <w:jc w:val="both"/>
              <w:rPr>
                <w:rFonts w:ascii="Arial" w:eastAsia="Calibri" w:hAnsi="Arial" w:cs="Arial"/>
                <w:color w:val="000000" w:themeColor="text1"/>
                <w:sz w:val="24"/>
              </w:rPr>
            </w:pPr>
            <w:r>
              <w:rPr>
                <w:rFonts w:ascii="Arial" w:eastAsia="Calibri" w:hAnsi="Arial" w:cs="Arial"/>
                <w:color w:val="000000" w:themeColor="text1"/>
                <w:sz w:val="24"/>
              </w:rPr>
              <w:t>Se muestra el diagrama entidad relación de la base de datos.</w:t>
            </w:r>
          </w:p>
        </w:tc>
      </w:tr>
      <w:tr w:rsidR="009341DF" w:rsidRPr="00516FAF" w:rsidTr="00E41BF9">
        <w:trPr>
          <w:trHeight w:val="479"/>
        </w:trPr>
        <w:tc>
          <w:tcPr>
            <w:tcW w:w="2232" w:type="dxa"/>
            <w:shd w:val="clear" w:color="auto" w:fill="F2F2F2"/>
            <w:vAlign w:val="center"/>
          </w:tcPr>
          <w:p w:rsidR="009341DF" w:rsidRPr="00516FAF" w:rsidRDefault="009341DF" w:rsidP="00E41BF9">
            <w:pPr>
              <w:rPr>
                <w:rFonts w:ascii="Arial" w:eastAsia="Calibri" w:hAnsi="Arial" w:cs="Arial"/>
                <w:b/>
                <w:color w:val="000000" w:themeColor="text1"/>
                <w:sz w:val="24"/>
              </w:rPr>
            </w:pPr>
            <w:r w:rsidRPr="00516FAF">
              <w:rPr>
                <w:rFonts w:ascii="Arial" w:eastAsia="Calibri" w:hAnsi="Arial" w:cs="Arial"/>
                <w:b/>
                <w:color w:val="000000" w:themeColor="text1"/>
                <w:sz w:val="24"/>
              </w:rPr>
              <w:t>Área</w:t>
            </w:r>
          </w:p>
        </w:tc>
        <w:tc>
          <w:tcPr>
            <w:tcW w:w="5572" w:type="dxa"/>
            <w:gridSpan w:val="2"/>
          </w:tcPr>
          <w:p w:rsidR="009341DF" w:rsidRPr="00E44437" w:rsidRDefault="00E44437" w:rsidP="00E44437">
            <w:pPr>
              <w:tabs>
                <w:tab w:val="left" w:pos="0"/>
              </w:tabs>
              <w:ind w:left="115" w:hanging="6"/>
              <w:jc w:val="both"/>
              <w:rPr>
                <w:rFonts w:ascii="Arial" w:eastAsia="Calibri" w:hAnsi="Arial" w:cs="Arial"/>
                <w:color w:val="000000" w:themeColor="text1"/>
                <w:sz w:val="24"/>
              </w:rPr>
            </w:pPr>
            <w:r>
              <w:rPr>
                <w:rFonts w:ascii="Arial" w:eastAsia="Calibri" w:hAnsi="Arial" w:cs="Arial"/>
                <w:color w:val="000000" w:themeColor="text1"/>
                <w:sz w:val="24"/>
              </w:rPr>
              <w:t>Diseño</w:t>
            </w:r>
          </w:p>
        </w:tc>
      </w:tr>
    </w:tbl>
    <w:p w:rsidR="009341DF" w:rsidRDefault="009341DF" w:rsidP="001A6EEF">
      <w:pPr>
        <w:pStyle w:val="PSI-Comentario"/>
      </w:pP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28"/>
        <w:gridCol w:w="1659"/>
        <w:gridCol w:w="3887"/>
      </w:tblGrid>
      <w:tr w:rsidR="009341DF" w:rsidRPr="00074463" w:rsidTr="00074463">
        <w:trPr>
          <w:trHeight w:val="452"/>
        </w:trPr>
        <w:tc>
          <w:tcPr>
            <w:tcW w:w="3887" w:type="dxa"/>
            <w:gridSpan w:val="2"/>
            <w:shd w:val="clear" w:color="auto" w:fill="F2F2F2"/>
            <w:vAlign w:val="center"/>
          </w:tcPr>
          <w:p w:rsidR="009341DF" w:rsidRPr="00074463" w:rsidRDefault="009341DF" w:rsidP="00074463">
            <w:pPr>
              <w:tabs>
                <w:tab w:val="left" w:pos="0"/>
              </w:tabs>
              <w:jc w:val="both"/>
              <w:rPr>
                <w:rFonts w:ascii="Arial" w:eastAsia="Calibri" w:hAnsi="Arial" w:cs="Arial"/>
                <w:i/>
                <w:color w:val="000000" w:themeColor="text1"/>
                <w:sz w:val="24"/>
                <w:szCs w:val="24"/>
              </w:rPr>
            </w:pPr>
            <w:r w:rsidRPr="00074463">
              <w:rPr>
                <w:rFonts w:ascii="Arial" w:eastAsia="Calibri" w:hAnsi="Arial" w:cs="Arial"/>
                <w:b/>
                <w:color w:val="000000" w:themeColor="text1"/>
                <w:sz w:val="24"/>
                <w:szCs w:val="24"/>
              </w:rPr>
              <w:t xml:space="preserve">FASE: </w:t>
            </w:r>
            <w:r w:rsidR="00074463" w:rsidRPr="00074463">
              <w:rPr>
                <w:rFonts w:ascii="Arial" w:eastAsia="Calibri" w:hAnsi="Arial" w:cs="Arial"/>
                <w:color w:val="000000" w:themeColor="text1"/>
                <w:sz w:val="24"/>
                <w:szCs w:val="24"/>
              </w:rPr>
              <w:t>Diseño</w:t>
            </w:r>
          </w:p>
        </w:tc>
        <w:tc>
          <w:tcPr>
            <w:tcW w:w="3887" w:type="dxa"/>
            <w:shd w:val="clear" w:color="auto" w:fill="F2F2F2"/>
            <w:vAlign w:val="center"/>
          </w:tcPr>
          <w:p w:rsidR="009341DF" w:rsidRPr="00074463" w:rsidRDefault="009341DF" w:rsidP="00074463">
            <w:pPr>
              <w:tabs>
                <w:tab w:val="left" w:pos="0"/>
              </w:tabs>
              <w:jc w:val="both"/>
              <w:rPr>
                <w:rFonts w:ascii="Arial" w:eastAsia="Calibri" w:hAnsi="Arial" w:cs="Arial"/>
                <w:i/>
                <w:color w:val="000000" w:themeColor="text1"/>
                <w:sz w:val="24"/>
                <w:szCs w:val="24"/>
              </w:rPr>
            </w:pPr>
            <w:r w:rsidRPr="00074463">
              <w:rPr>
                <w:rFonts w:ascii="Arial" w:eastAsia="Calibri" w:hAnsi="Arial" w:cs="Arial"/>
                <w:b/>
                <w:color w:val="000000" w:themeColor="text1"/>
                <w:sz w:val="24"/>
                <w:szCs w:val="24"/>
              </w:rPr>
              <w:t xml:space="preserve">ITERACIÓN: </w:t>
            </w:r>
            <w:r w:rsidR="00074463" w:rsidRPr="00074463">
              <w:rPr>
                <w:rFonts w:ascii="Arial" w:eastAsia="Calibri" w:hAnsi="Arial" w:cs="Arial"/>
                <w:color w:val="000000" w:themeColor="text1"/>
                <w:sz w:val="24"/>
                <w:szCs w:val="24"/>
              </w:rPr>
              <w:t>Diseño</w:t>
            </w:r>
          </w:p>
        </w:tc>
      </w:tr>
      <w:tr w:rsidR="00074463" w:rsidRPr="00074463" w:rsidTr="00074463">
        <w:trPr>
          <w:trHeight w:val="466"/>
        </w:trPr>
        <w:tc>
          <w:tcPr>
            <w:tcW w:w="2228" w:type="dxa"/>
            <w:shd w:val="clear" w:color="auto" w:fill="F2F2F2"/>
            <w:vAlign w:val="center"/>
          </w:tcPr>
          <w:p w:rsidR="00074463" w:rsidRPr="00074463" w:rsidRDefault="00074463" w:rsidP="00074463">
            <w:pPr>
              <w:rPr>
                <w:rFonts w:ascii="Arial" w:eastAsia="Calibri" w:hAnsi="Arial" w:cs="Arial"/>
                <w:b/>
                <w:color w:val="000000" w:themeColor="text1"/>
                <w:sz w:val="24"/>
                <w:szCs w:val="24"/>
              </w:rPr>
            </w:pPr>
            <w:r w:rsidRPr="00074463">
              <w:rPr>
                <w:rFonts w:ascii="Arial" w:eastAsia="Calibri" w:hAnsi="Arial" w:cs="Arial"/>
                <w:b/>
                <w:color w:val="000000" w:themeColor="text1"/>
                <w:sz w:val="24"/>
                <w:szCs w:val="24"/>
              </w:rPr>
              <w:t xml:space="preserve">Elemento </w:t>
            </w:r>
          </w:p>
        </w:tc>
        <w:tc>
          <w:tcPr>
            <w:tcW w:w="5546" w:type="dxa"/>
            <w:gridSpan w:val="2"/>
          </w:tcPr>
          <w:p w:rsidR="00074463" w:rsidRPr="00661058" w:rsidRDefault="00074463" w:rsidP="00074463">
            <w:pPr>
              <w:tabs>
                <w:tab w:val="left" w:pos="0"/>
              </w:tabs>
              <w:jc w:val="both"/>
              <w:rPr>
                <w:rFonts w:ascii="Arial" w:hAnsi="Arial" w:cs="Arial"/>
                <w:sz w:val="24"/>
              </w:rPr>
            </w:pPr>
            <w:r w:rsidRPr="00661058">
              <w:rPr>
                <w:rFonts w:ascii="Arial" w:eastAsia="Times New Roman" w:hAnsi="Arial" w:cs="Arial"/>
                <w:color w:val="000000"/>
                <w:sz w:val="24"/>
                <w:szCs w:val="24"/>
                <w:lang w:eastAsia="es-VE"/>
              </w:rPr>
              <w:t>Diagrama Relacional.</w:t>
            </w:r>
          </w:p>
        </w:tc>
      </w:tr>
      <w:tr w:rsidR="00074463" w:rsidRPr="00074463" w:rsidTr="00074463">
        <w:trPr>
          <w:trHeight w:val="452"/>
        </w:trPr>
        <w:tc>
          <w:tcPr>
            <w:tcW w:w="2228" w:type="dxa"/>
            <w:shd w:val="clear" w:color="auto" w:fill="F2F2F2"/>
            <w:vAlign w:val="center"/>
          </w:tcPr>
          <w:p w:rsidR="00074463" w:rsidRPr="00074463" w:rsidRDefault="00074463" w:rsidP="00074463">
            <w:pPr>
              <w:rPr>
                <w:rFonts w:ascii="Arial" w:eastAsia="Calibri" w:hAnsi="Arial" w:cs="Arial"/>
                <w:b/>
                <w:color w:val="000000" w:themeColor="text1"/>
                <w:sz w:val="24"/>
                <w:szCs w:val="24"/>
              </w:rPr>
            </w:pPr>
            <w:r w:rsidRPr="00074463">
              <w:rPr>
                <w:rFonts w:ascii="Arial" w:eastAsia="Calibri" w:hAnsi="Arial" w:cs="Arial"/>
                <w:b/>
                <w:color w:val="000000" w:themeColor="text1"/>
                <w:sz w:val="24"/>
                <w:szCs w:val="24"/>
              </w:rPr>
              <w:t>Descripción</w:t>
            </w:r>
          </w:p>
        </w:tc>
        <w:tc>
          <w:tcPr>
            <w:tcW w:w="5546" w:type="dxa"/>
            <w:gridSpan w:val="2"/>
          </w:tcPr>
          <w:p w:rsidR="00074463" w:rsidRPr="00661058" w:rsidRDefault="00074463" w:rsidP="00074463">
            <w:pPr>
              <w:tabs>
                <w:tab w:val="left" w:pos="0"/>
              </w:tabs>
              <w:jc w:val="both"/>
              <w:rPr>
                <w:rFonts w:ascii="Arial" w:hAnsi="Arial" w:cs="Arial"/>
                <w:sz w:val="24"/>
              </w:rPr>
            </w:pPr>
            <w:r w:rsidRPr="00661058">
              <w:rPr>
                <w:rFonts w:ascii="Arial" w:eastAsia="Times New Roman" w:hAnsi="Arial" w:cs="Arial"/>
                <w:color w:val="000000"/>
                <w:sz w:val="24"/>
                <w:szCs w:val="24"/>
                <w:lang w:eastAsia="es-VE"/>
              </w:rPr>
              <w:t xml:space="preserve">Diagrama </w:t>
            </w:r>
            <w:r>
              <w:rPr>
                <w:rFonts w:ascii="Arial" w:eastAsia="Times New Roman" w:hAnsi="Arial" w:cs="Arial"/>
                <w:color w:val="000000"/>
                <w:sz w:val="24"/>
                <w:szCs w:val="24"/>
                <w:lang w:eastAsia="es-VE"/>
              </w:rPr>
              <w:t xml:space="preserve">relacional enfocado a la </w:t>
            </w:r>
            <w:r w:rsidRPr="00661058">
              <w:rPr>
                <w:rFonts w:ascii="Arial" w:eastAsia="Times New Roman" w:hAnsi="Arial" w:cs="Arial"/>
                <w:color w:val="000000"/>
                <w:sz w:val="24"/>
                <w:szCs w:val="24"/>
                <w:lang w:eastAsia="es-VE"/>
              </w:rPr>
              <w:t>base de datos.</w:t>
            </w:r>
          </w:p>
        </w:tc>
      </w:tr>
      <w:tr w:rsidR="00074463" w:rsidRPr="00074463" w:rsidTr="00074463">
        <w:trPr>
          <w:trHeight w:val="479"/>
        </w:trPr>
        <w:tc>
          <w:tcPr>
            <w:tcW w:w="2228" w:type="dxa"/>
            <w:shd w:val="clear" w:color="auto" w:fill="F2F2F2"/>
            <w:vAlign w:val="center"/>
          </w:tcPr>
          <w:p w:rsidR="00074463" w:rsidRPr="00074463" w:rsidRDefault="00074463" w:rsidP="00074463">
            <w:pPr>
              <w:rPr>
                <w:rFonts w:ascii="Arial" w:eastAsia="Calibri" w:hAnsi="Arial" w:cs="Arial"/>
                <w:b/>
                <w:color w:val="000000" w:themeColor="text1"/>
                <w:sz w:val="24"/>
                <w:szCs w:val="24"/>
              </w:rPr>
            </w:pPr>
            <w:r w:rsidRPr="00074463">
              <w:rPr>
                <w:rFonts w:ascii="Arial" w:eastAsia="Calibri" w:hAnsi="Arial" w:cs="Arial"/>
                <w:b/>
                <w:color w:val="000000" w:themeColor="text1"/>
                <w:sz w:val="24"/>
                <w:szCs w:val="24"/>
              </w:rPr>
              <w:t>Área</w:t>
            </w:r>
          </w:p>
        </w:tc>
        <w:tc>
          <w:tcPr>
            <w:tcW w:w="5546" w:type="dxa"/>
            <w:gridSpan w:val="2"/>
          </w:tcPr>
          <w:p w:rsidR="00074463" w:rsidRPr="00661058" w:rsidRDefault="00074463" w:rsidP="00074463">
            <w:pPr>
              <w:tabs>
                <w:tab w:val="left" w:pos="0"/>
              </w:tabs>
              <w:jc w:val="center"/>
              <w:rPr>
                <w:rFonts w:ascii="Arial" w:hAnsi="Arial" w:cs="Arial"/>
                <w:sz w:val="24"/>
              </w:rPr>
            </w:pPr>
            <w:r w:rsidRPr="00661058">
              <w:rPr>
                <w:rFonts w:ascii="Arial" w:hAnsi="Arial" w:cs="Arial"/>
                <w:sz w:val="24"/>
              </w:rPr>
              <w:t>Diseño</w:t>
            </w:r>
          </w:p>
        </w:tc>
      </w:tr>
    </w:tbl>
    <w:p w:rsidR="009341DF" w:rsidRDefault="009341DF" w:rsidP="009341DF">
      <w:pPr>
        <w:pStyle w:val="PSI-Comentario"/>
        <w:ind w:firstLine="0"/>
      </w:pP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64"/>
        <w:gridCol w:w="1274"/>
        <w:gridCol w:w="4336"/>
      </w:tblGrid>
      <w:tr w:rsidR="00074463" w:rsidRPr="00074463" w:rsidTr="00074463">
        <w:trPr>
          <w:trHeight w:val="452"/>
        </w:trPr>
        <w:tc>
          <w:tcPr>
            <w:tcW w:w="3438" w:type="dxa"/>
            <w:gridSpan w:val="2"/>
            <w:shd w:val="clear" w:color="auto" w:fill="F2F2F2"/>
            <w:vAlign w:val="center"/>
          </w:tcPr>
          <w:p w:rsidR="00074463" w:rsidRPr="00074463" w:rsidRDefault="00074463" w:rsidP="00074463">
            <w:pPr>
              <w:tabs>
                <w:tab w:val="left" w:pos="0"/>
              </w:tabs>
              <w:jc w:val="both"/>
              <w:rPr>
                <w:rFonts w:ascii="Arial" w:eastAsia="Calibri" w:hAnsi="Arial" w:cs="Arial"/>
                <w:i/>
                <w:color w:val="000000" w:themeColor="text1"/>
                <w:sz w:val="24"/>
                <w:szCs w:val="24"/>
              </w:rPr>
            </w:pPr>
            <w:r w:rsidRPr="00074463">
              <w:rPr>
                <w:rFonts w:ascii="Arial" w:eastAsia="Calibri" w:hAnsi="Arial" w:cs="Arial"/>
                <w:b/>
                <w:color w:val="000000" w:themeColor="text1"/>
                <w:sz w:val="24"/>
                <w:szCs w:val="24"/>
              </w:rPr>
              <w:t xml:space="preserve">FASE: </w:t>
            </w:r>
            <w:r>
              <w:rPr>
                <w:rFonts w:ascii="Arial" w:eastAsia="Calibri" w:hAnsi="Arial" w:cs="Arial"/>
                <w:color w:val="000000" w:themeColor="text1"/>
                <w:sz w:val="24"/>
                <w:szCs w:val="24"/>
              </w:rPr>
              <w:t>Programación</w:t>
            </w:r>
          </w:p>
        </w:tc>
        <w:tc>
          <w:tcPr>
            <w:tcW w:w="4336" w:type="dxa"/>
            <w:shd w:val="clear" w:color="auto" w:fill="F2F2F2"/>
            <w:vAlign w:val="center"/>
          </w:tcPr>
          <w:p w:rsidR="00074463" w:rsidRPr="00074463" w:rsidRDefault="00074463" w:rsidP="00074463">
            <w:pPr>
              <w:tabs>
                <w:tab w:val="left" w:pos="0"/>
              </w:tabs>
              <w:jc w:val="center"/>
              <w:rPr>
                <w:rFonts w:ascii="Arial" w:eastAsia="Calibri" w:hAnsi="Arial" w:cs="Arial"/>
                <w:i/>
                <w:color w:val="000000" w:themeColor="text1"/>
                <w:sz w:val="24"/>
                <w:szCs w:val="24"/>
              </w:rPr>
            </w:pPr>
            <w:r w:rsidRPr="00074463">
              <w:rPr>
                <w:rFonts w:ascii="Arial" w:eastAsia="Calibri" w:hAnsi="Arial" w:cs="Arial"/>
                <w:b/>
                <w:color w:val="000000" w:themeColor="text1"/>
                <w:sz w:val="24"/>
                <w:szCs w:val="24"/>
              </w:rPr>
              <w:t xml:space="preserve">ITERACIÓN: </w:t>
            </w:r>
            <w:r w:rsidRPr="00661058">
              <w:rPr>
                <w:rFonts w:ascii="Arial" w:hAnsi="Arial" w:cs="Arial"/>
                <w:sz w:val="24"/>
              </w:rPr>
              <w:t>Diseño/Integración/Implementación y Mantenimiento.</w:t>
            </w:r>
          </w:p>
        </w:tc>
      </w:tr>
      <w:tr w:rsidR="00074463" w:rsidRPr="00074463" w:rsidTr="00074463">
        <w:trPr>
          <w:trHeight w:val="466"/>
        </w:trPr>
        <w:tc>
          <w:tcPr>
            <w:tcW w:w="2164" w:type="dxa"/>
            <w:shd w:val="clear" w:color="auto" w:fill="F2F2F2"/>
            <w:vAlign w:val="center"/>
          </w:tcPr>
          <w:p w:rsidR="00074463" w:rsidRPr="00074463" w:rsidRDefault="00074463" w:rsidP="00074463">
            <w:pPr>
              <w:rPr>
                <w:rFonts w:ascii="Arial" w:eastAsia="Calibri" w:hAnsi="Arial" w:cs="Arial"/>
                <w:b/>
                <w:color w:val="000000" w:themeColor="text1"/>
                <w:sz w:val="24"/>
                <w:szCs w:val="24"/>
              </w:rPr>
            </w:pPr>
            <w:r w:rsidRPr="00074463">
              <w:rPr>
                <w:rFonts w:ascii="Arial" w:eastAsia="Calibri" w:hAnsi="Arial" w:cs="Arial"/>
                <w:b/>
                <w:color w:val="000000" w:themeColor="text1"/>
                <w:sz w:val="24"/>
                <w:szCs w:val="24"/>
              </w:rPr>
              <w:t xml:space="preserve">Elemento </w:t>
            </w:r>
          </w:p>
        </w:tc>
        <w:tc>
          <w:tcPr>
            <w:tcW w:w="5610" w:type="dxa"/>
            <w:gridSpan w:val="2"/>
          </w:tcPr>
          <w:p w:rsidR="00074463" w:rsidRPr="00661058" w:rsidRDefault="00074463" w:rsidP="00074463">
            <w:pPr>
              <w:tabs>
                <w:tab w:val="left" w:pos="0"/>
              </w:tabs>
              <w:jc w:val="both"/>
              <w:rPr>
                <w:rFonts w:ascii="Arial" w:hAnsi="Arial" w:cs="Arial"/>
                <w:sz w:val="24"/>
              </w:rPr>
            </w:pPr>
            <w:r w:rsidRPr="00661058">
              <w:rPr>
                <w:rFonts w:ascii="Arial" w:eastAsia="Times New Roman" w:hAnsi="Arial" w:cs="Arial"/>
                <w:color w:val="000000"/>
                <w:sz w:val="24"/>
                <w:szCs w:val="24"/>
                <w:lang w:eastAsia="es-VE"/>
              </w:rPr>
              <w:t>Base de datos.</w:t>
            </w:r>
          </w:p>
        </w:tc>
      </w:tr>
      <w:tr w:rsidR="00074463" w:rsidRPr="00074463" w:rsidTr="00074463">
        <w:trPr>
          <w:trHeight w:val="452"/>
        </w:trPr>
        <w:tc>
          <w:tcPr>
            <w:tcW w:w="2164" w:type="dxa"/>
            <w:shd w:val="clear" w:color="auto" w:fill="F2F2F2"/>
            <w:vAlign w:val="center"/>
          </w:tcPr>
          <w:p w:rsidR="00074463" w:rsidRPr="00074463" w:rsidRDefault="00074463" w:rsidP="00074463">
            <w:pPr>
              <w:rPr>
                <w:rFonts w:ascii="Arial" w:eastAsia="Calibri" w:hAnsi="Arial" w:cs="Arial"/>
                <w:b/>
                <w:color w:val="000000" w:themeColor="text1"/>
                <w:sz w:val="24"/>
                <w:szCs w:val="24"/>
              </w:rPr>
            </w:pPr>
            <w:r w:rsidRPr="00074463">
              <w:rPr>
                <w:rFonts w:ascii="Arial" w:eastAsia="Calibri" w:hAnsi="Arial" w:cs="Arial"/>
                <w:b/>
                <w:color w:val="000000" w:themeColor="text1"/>
                <w:sz w:val="24"/>
                <w:szCs w:val="24"/>
              </w:rPr>
              <w:t>Descripción</w:t>
            </w:r>
          </w:p>
        </w:tc>
        <w:tc>
          <w:tcPr>
            <w:tcW w:w="5610" w:type="dxa"/>
            <w:gridSpan w:val="2"/>
          </w:tcPr>
          <w:p w:rsidR="00074463" w:rsidRPr="00661058" w:rsidRDefault="00074463" w:rsidP="00074463">
            <w:pPr>
              <w:tabs>
                <w:tab w:val="left" w:pos="0"/>
              </w:tabs>
              <w:ind w:left="0" w:firstLine="0"/>
              <w:jc w:val="both"/>
              <w:rPr>
                <w:rFonts w:ascii="Arial" w:hAnsi="Arial" w:cs="Arial"/>
                <w:sz w:val="24"/>
              </w:rPr>
            </w:pPr>
            <w:r>
              <w:rPr>
                <w:rFonts w:ascii="Arial" w:eastAsia="Times New Roman" w:hAnsi="Arial" w:cs="Arial"/>
                <w:color w:val="000000"/>
                <w:sz w:val="24"/>
                <w:szCs w:val="24"/>
                <w:lang w:eastAsia="es-VE"/>
              </w:rPr>
              <w:t xml:space="preserve">La base de datos se </w:t>
            </w:r>
            <w:r w:rsidRPr="00661058">
              <w:rPr>
                <w:rFonts w:ascii="Arial" w:eastAsia="Times New Roman" w:hAnsi="Arial" w:cs="Arial"/>
                <w:color w:val="000000"/>
                <w:sz w:val="24"/>
                <w:szCs w:val="24"/>
                <w:lang w:eastAsia="es-VE"/>
              </w:rPr>
              <w:t>entrega de manera funcional.</w:t>
            </w:r>
          </w:p>
        </w:tc>
      </w:tr>
      <w:tr w:rsidR="00074463" w:rsidRPr="00074463" w:rsidTr="00074463">
        <w:trPr>
          <w:trHeight w:val="479"/>
        </w:trPr>
        <w:tc>
          <w:tcPr>
            <w:tcW w:w="2164" w:type="dxa"/>
            <w:shd w:val="clear" w:color="auto" w:fill="F2F2F2"/>
            <w:vAlign w:val="center"/>
          </w:tcPr>
          <w:p w:rsidR="00074463" w:rsidRPr="00074463" w:rsidRDefault="00074463" w:rsidP="00E41BF9">
            <w:pPr>
              <w:rPr>
                <w:rFonts w:ascii="Arial" w:eastAsia="Calibri" w:hAnsi="Arial" w:cs="Arial"/>
                <w:b/>
                <w:color w:val="000000" w:themeColor="text1"/>
                <w:sz w:val="24"/>
                <w:szCs w:val="24"/>
              </w:rPr>
            </w:pPr>
            <w:r w:rsidRPr="00074463">
              <w:rPr>
                <w:rFonts w:ascii="Arial" w:eastAsia="Calibri" w:hAnsi="Arial" w:cs="Arial"/>
                <w:b/>
                <w:color w:val="000000" w:themeColor="text1"/>
                <w:sz w:val="24"/>
                <w:szCs w:val="24"/>
              </w:rPr>
              <w:t>Área</w:t>
            </w:r>
          </w:p>
        </w:tc>
        <w:tc>
          <w:tcPr>
            <w:tcW w:w="5610" w:type="dxa"/>
            <w:gridSpan w:val="2"/>
          </w:tcPr>
          <w:p w:rsidR="00074463" w:rsidRPr="00661058" w:rsidRDefault="00074463" w:rsidP="00074463">
            <w:pPr>
              <w:tabs>
                <w:tab w:val="left" w:pos="0"/>
              </w:tabs>
              <w:spacing w:line="360" w:lineRule="auto"/>
              <w:ind w:left="0" w:firstLine="0"/>
              <w:jc w:val="both"/>
              <w:rPr>
                <w:rFonts w:ascii="Arial" w:hAnsi="Arial" w:cs="Arial"/>
                <w:sz w:val="24"/>
              </w:rPr>
            </w:pPr>
            <w:r>
              <w:rPr>
                <w:rFonts w:ascii="Arial" w:hAnsi="Arial" w:cs="Arial"/>
                <w:sz w:val="24"/>
              </w:rPr>
              <w:t xml:space="preserve">Por lo que se cubren las distintas áreas de </w:t>
            </w:r>
            <w:r w:rsidRPr="00661058">
              <w:rPr>
                <w:rFonts w:ascii="Arial" w:hAnsi="Arial" w:cs="Arial"/>
                <w:sz w:val="24"/>
              </w:rPr>
              <w:t>Diseño, Integración, Implementación y Mantenimiento.</w:t>
            </w:r>
          </w:p>
        </w:tc>
      </w:tr>
    </w:tbl>
    <w:p w:rsidR="00033DCE" w:rsidRPr="00281AB8" w:rsidRDefault="00033DCE" w:rsidP="008F3E98">
      <w:pPr>
        <w:pStyle w:val="PSI-Ttulo2"/>
        <w:ind w:left="0" w:firstLine="0"/>
        <w:rPr>
          <w:color w:val="000000" w:themeColor="text1"/>
        </w:rPr>
      </w:pPr>
      <w:bookmarkStart w:id="14" w:name="_Toc490427306"/>
      <w:r w:rsidRPr="00281AB8">
        <w:rPr>
          <w:color w:val="000000" w:themeColor="text1"/>
        </w:rPr>
        <w:lastRenderedPageBreak/>
        <w:t>Control de Configuración</w:t>
      </w:r>
      <w:bookmarkEnd w:id="14"/>
    </w:p>
    <w:p w:rsidR="00033DCE" w:rsidRPr="00281AB8" w:rsidRDefault="00033DCE" w:rsidP="00FC69D7">
      <w:pPr>
        <w:pStyle w:val="PSI-Ttulo3"/>
      </w:pPr>
      <w:bookmarkStart w:id="15" w:name="_Toc490427307"/>
      <w:r w:rsidRPr="00281AB8">
        <w:t>Solicitud de Cambios</w:t>
      </w:r>
      <w:bookmarkEnd w:id="15"/>
    </w:p>
    <w:p w:rsidR="00E94851" w:rsidRDefault="00E94851" w:rsidP="001A6EEF">
      <w:pPr>
        <w:pStyle w:val="PSI-Comentario"/>
      </w:pPr>
      <w:r>
        <w:t>Dentro del proceso de solicitud de cambios  se van generando documentos de manera más formal en el cual se nos permite enviar y registrar cada una de las peticiones de cambio así mismo con evaluar el costo que este generará.</w:t>
      </w:r>
    </w:p>
    <w:p w:rsidR="00E94851" w:rsidRDefault="00E94851" w:rsidP="00E94851">
      <w:pPr>
        <w:spacing w:line="360" w:lineRule="auto"/>
        <w:ind w:left="0" w:firstLine="357"/>
        <w:jc w:val="both"/>
        <w:rPr>
          <w:rFonts w:ascii="Arial" w:hAnsi="Arial" w:cs="Arial"/>
          <w:sz w:val="24"/>
        </w:rPr>
      </w:pPr>
      <w:r w:rsidRPr="00E94851">
        <w:rPr>
          <w:rFonts w:ascii="Arial" w:hAnsi="Arial" w:cs="Arial"/>
          <w:sz w:val="24"/>
        </w:rPr>
        <w:t>Este documento nos permitirá que al momento de que se presente algún imprevisto por el cual se deba generar la solicitud de algún tipo de cambio este se encuentre</w:t>
      </w:r>
      <w:r w:rsidRPr="00415E4C">
        <w:rPr>
          <w:rFonts w:ascii="Arial" w:hAnsi="Arial" w:cs="Arial"/>
          <w:sz w:val="24"/>
        </w:rPr>
        <w:t xml:space="preserve"> avalado por algún documento por más mínimo que e</w:t>
      </w:r>
      <w:r>
        <w:rPr>
          <w:rFonts w:ascii="Arial" w:hAnsi="Arial" w:cs="Arial"/>
          <w:sz w:val="24"/>
        </w:rPr>
        <w:t>ste sea.</w:t>
      </w:r>
    </w:p>
    <w:p w:rsidR="00BC44E5" w:rsidRPr="00281AB8" w:rsidRDefault="00BC44E5" w:rsidP="001A6EEF">
      <w:pPr>
        <w:pStyle w:val="PSI-Comentario"/>
      </w:pPr>
      <w:r w:rsidRPr="00281AB8">
        <w:t xml:space="preserve"> </w:t>
      </w:r>
    </w:p>
    <w:p w:rsidR="008F3E98" w:rsidRPr="00281AB8" w:rsidRDefault="008F3E98" w:rsidP="001A6EEF">
      <w:pPr>
        <w:pStyle w:val="PSI-Comentario"/>
      </w:pPr>
    </w:p>
    <w:p w:rsidR="00256ADA" w:rsidRPr="00FC69D7" w:rsidRDefault="00256ADA" w:rsidP="00FC69D7">
      <w:pPr>
        <w:pStyle w:val="PSI-Ttulo3"/>
      </w:pPr>
      <w:bookmarkStart w:id="16" w:name="_Toc490427308"/>
      <w:r w:rsidRPr="00FC69D7">
        <w:t>Aprobación de Cambios</w:t>
      </w:r>
      <w:bookmarkEnd w:id="16"/>
    </w:p>
    <w:p w:rsidR="008F3E98" w:rsidRPr="00281AB8" w:rsidRDefault="00FC69D7" w:rsidP="00FC69D7">
      <w:pPr>
        <w:pStyle w:val="PSI-ComentarioVieta"/>
      </w:pPr>
      <w:r>
        <w:t>Dentro del documento de solicitud de cambios se especifica que personal u miembro tiene el acceso al mismo así como la autorización para que este de continuidad y pueda llevarse a cabo acorde a lo que establece el documento.</w:t>
      </w:r>
    </w:p>
    <w:p w:rsidR="00256ADA" w:rsidRPr="00281AB8" w:rsidRDefault="00256ADA" w:rsidP="00FC69D7">
      <w:pPr>
        <w:pStyle w:val="PSI-Ttulo3"/>
      </w:pPr>
      <w:bookmarkStart w:id="17" w:name="_Toc490427309"/>
      <w:r w:rsidRPr="00281AB8">
        <w:t>Implementación de Cambios</w:t>
      </w:r>
      <w:bookmarkEnd w:id="17"/>
    </w:p>
    <w:p w:rsidR="008F3E98" w:rsidRPr="00FC69D7" w:rsidRDefault="00FC69D7" w:rsidP="00FC69D7">
      <w:pPr>
        <w:spacing w:line="360" w:lineRule="auto"/>
        <w:ind w:left="0" w:firstLine="357"/>
        <w:jc w:val="both"/>
        <w:rPr>
          <w:rFonts w:ascii="Arial" w:hAnsi="Arial" w:cs="Arial"/>
          <w:sz w:val="24"/>
        </w:rPr>
      </w:pPr>
      <w:r w:rsidRPr="00A733E8">
        <w:rPr>
          <w:rFonts w:ascii="Arial" w:hAnsi="Arial" w:cs="Arial"/>
          <w:sz w:val="24"/>
        </w:rPr>
        <w:t>Al realizar la solicitud de cambio se va elaboran</w:t>
      </w:r>
      <w:r>
        <w:rPr>
          <w:rFonts w:ascii="Arial" w:hAnsi="Arial" w:cs="Arial"/>
          <w:sz w:val="24"/>
        </w:rPr>
        <w:t xml:space="preserve">do una realización detallada de </w:t>
      </w:r>
      <w:r w:rsidRPr="00A733E8">
        <w:rPr>
          <w:rFonts w:ascii="Arial" w:hAnsi="Arial" w:cs="Arial"/>
          <w:sz w:val="24"/>
        </w:rPr>
        <w:t>donde esta debe de se</w:t>
      </w:r>
      <w:r>
        <w:rPr>
          <w:rFonts w:ascii="Arial" w:hAnsi="Arial" w:cs="Arial"/>
          <w:sz w:val="24"/>
        </w:rPr>
        <w:t xml:space="preserve">r evaluada y verificada en el cual </w:t>
      </w:r>
      <w:r w:rsidRPr="00A733E8">
        <w:rPr>
          <w:rFonts w:ascii="Arial" w:hAnsi="Arial" w:cs="Arial"/>
          <w:sz w:val="24"/>
        </w:rPr>
        <w:t xml:space="preserve"> se considere pertinente el cambio a elaborar y no perjudique u afecte algún proceso del desarrollo del mismo</w:t>
      </w:r>
      <w:r>
        <w:rPr>
          <w:rFonts w:ascii="Arial" w:hAnsi="Arial" w:cs="Arial"/>
          <w:sz w:val="24"/>
        </w:rPr>
        <w:t xml:space="preserve"> ya que al llevarse una falla por el debido cambio esto sería aún más fatal dentro del mismo proyecto</w:t>
      </w:r>
    </w:p>
    <w:p w:rsidR="00FC69D7" w:rsidRPr="00FC69D7" w:rsidRDefault="00D268B7" w:rsidP="00FC69D7">
      <w:pPr>
        <w:pStyle w:val="PSI-Ttulo3"/>
      </w:pPr>
      <w:bookmarkStart w:id="18" w:name="_Toc490427310"/>
      <w:r w:rsidRPr="00FC69D7">
        <w:t>Estado de la Configuración</w:t>
      </w:r>
      <w:bookmarkEnd w:id="18"/>
    </w:p>
    <w:p w:rsidR="009B019F" w:rsidRDefault="00FC69D7" w:rsidP="00FC69D7">
      <w:pPr>
        <w:pStyle w:val="PSI-ComentarioVieta"/>
      </w:pPr>
      <w:r w:rsidRPr="002B5FE6">
        <w:t xml:space="preserve">Minutas: </w:t>
      </w:r>
      <w:r>
        <w:t xml:space="preserve">cada una de estas minutas </w:t>
      </w:r>
      <w:proofErr w:type="spellStart"/>
      <w:r w:rsidR="00017839">
        <w:t>fueró</w:t>
      </w:r>
      <w:r>
        <w:t>n</w:t>
      </w:r>
      <w:proofErr w:type="spellEnd"/>
      <w:r>
        <w:t xml:space="preserve"> elaboradas cada fin de semana ya que así fue estipulado </w:t>
      </w:r>
      <w:r w:rsidR="00017839">
        <w:t>puesto que en cada revisión semanal</w:t>
      </w:r>
      <w:r>
        <w:t xml:space="preserve"> </w:t>
      </w:r>
      <w:r w:rsidR="00017839">
        <w:t>se revisaba que todo fuera</w:t>
      </w:r>
      <w:r>
        <w:t xml:space="preserve"> como se acordó y así evitar que las actividades se atrasaran.</w:t>
      </w:r>
    </w:p>
    <w:p w:rsidR="00FC69D7" w:rsidRDefault="00FC69D7" w:rsidP="00FC69D7">
      <w:pPr>
        <w:pStyle w:val="PSI-ComentarioVieta"/>
      </w:pPr>
      <w:r>
        <w:t>Diagramas de casos de uso: en ellos se puede apreciar la iteración del sistema con el usuario.</w:t>
      </w:r>
    </w:p>
    <w:p w:rsidR="00350840" w:rsidRDefault="00350840" w:rsidP="00350840">
      <w:pPr>
        <w:pStyle w:val="PSI-ComentarioVieta"/>
      </w:pPr>
      <w:r>
        <w:t xml:space="preserve">Acta de inicio: dentro de este documento se encuentran datos primordiales para dar inicio al proyecto tales como son una fecha de inicio y una de fin, el </w:t>
      </w:r>
      <w:r>
        <w:lastRenderedPageBreak/>
        <w:t>costo que se manejara, el equipo de proyecto, así mismo las firmas del cliente y Admin de proyecto dan formalidad al proyecto.</w:t>
      </w:r>
    </w:p>
    <w:p w:rsidR="00FC69D7" w:rsidRDefault="00FC69D7" w:rsidP="00FC69D7">
      <w:pPr>
        <w:pStyle w:val="PSI-ComentarioVieta"/>
      </w:pPr>
      <w:r>
        <w:t xml:space="preserve">Matriz de </w:t>
      </w:r>
      <w:r w:rsidR="0028604D">
        <w:t>responsabilidades: en este documento se establecen cada una de las tareas correspondientes a las fases del ciclo de vida las cuales son asignadas a los miembros del equipo.</w:t>
      </w:r>
    </w:p>
    <w:p w:rsidR="00350840" w:rsidRDefault="00350840" w:rsidP="00FC69D7">
      <w:pPr>
        <w:pStyle w:val="PSI-ComentarioVieta"/>
      </w:pPr>
      <w:r>
        <w:t>Matriz de comunicación: hace referencia a todas aquellas actividades que contienen las fases del ciclo de vida así mismo e indican los medios de comunicación que  se usan.</w:t>
      </w:r>
    </w:p>
    <w:p w:rsidR="00C81BEA" w:rsidRPr="00281AB8" w:rsidRDefault="00350840" w:rsidP="00017839">
      <w:pPr>
        <w:pStyle w:val="PSI-ComentarioVieta"/>
      </w:pPr>
      <w:r>
        <w:t>Ciclo de vida: documento en el cual se ve más a detalle las fases del ciclo de vida implementado.</w:t>
      </w:r>
    </w:p>
    <w:p w:rsidR="00D268B7" w:rsidRPr="001839F0" w:rsidRDefault="00D268B7" w:rsidP="00D268B7">
      <w:pPr>
        <w:pStyle w:val="PSI-Ttulo1"/>
      </w:pPr>
      <w:bookmarkStart w:id="19" w:name="_Toc490427311"/>
      <w:r w:rsidRPr="001839F0">
        <w:t>Mantenimiento del Plan de Gestión de la Configuración</w:t>
      </w:r>
      <w:bookmarkEnd w:id="19"/>
    </w:p>
    <w:p w:rsidR="00F32C1A" w:rsidRPr="00281AB8" w:rsidRDefault="00A87EC4" w:rsidP="001A6EEF">
      <w:pPr>
        <w:pStyle w:val="PSI-Comentario"/>
      </w:pPr>
      <w:r>
        <w:t xml:space="preserve">Dentro de este proyecto se encuentra como líder de proyecto Santos bautista Hernández </w:t>
      </w:r>
      <w:r w:rsidR="000439BA">
        <w:t>el cual es encargado de estar monitoreando cada una de las actividades que se van llevando a cabo.</w:t>
      </w:r>
    </w:p>
    <w:sectPr w:rsidR="00F32C1A" w:rsidRPr="00281AB8" w:rsidSect="00FC4086">
      <w:headerReference w:type="default" r:id="rId26"/>
      <w:footerReference w:type="default" r:id="rId27"/>
      <w:pgSz w:w="11906" w:h="16838"/>
      <w:pgMar w:top="1702" w:right="1701" w:bottom="1417" w:left="1701" w:header="567" w:footer="572"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3257E" w:rsidRDefault="0083257E" w:rsidP="00C94FBE">
      <w:pPr>
        <w:spacing w:before="0" w:line="240" w:lineRule="auto"/>
      </w:pPr>
      <w:r>
        <w:separator/>
      </w:r>
    </w:p>
    <w:p w:rsidR="0083257E" w:rsidRDefault="0083257E"/>
  </w:endnote>
  <w:endnote w:type="continuationSeparator" w:id="0">
    <w:p w:rsidR="0083257E" w:rsidRDefault="0083257E" w:rsidP="00C94FBE">
      <w:pPr>
        <w:spacing w:before="0" w:line="240" w:lineRule="auto"/>
      </w:pPr>
      <w:r>
        <w:continuationSeparator/>
      </w:r>
    </w:p>
    <w:p w:rsidR="0083257E" w:rsidRDefault="0083257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tarSymbol">
    <w:altName w:val="Arial Unicode MS"/>
    <w:charset w:val="02"/>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font>
  <w:font w:name="DejaVu Sans">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0077" w:rsidRDefault="0083257E" w:rsidP="000F4F97">
    <w:pPr>
      <w:tabs>
        <w:tab w:val="center" w:pos="4252"/>
      </w:tabs>
    </w:pPr>
    <w:sdt>
      <w:sdtPr>
        <w:alias w:val="Compañía"/>
        <w:id w:val="3709535"/>
        <w:dataBinding w:prefixMappings="xmlns:ns0='http://schemas.openxmlformats.org/officeDocument/2006/extended-properties' " w:xpath="/ns0:Properties[1]/ns0:Company[1]" w:storeItemID="{6668398D-A668-4E3E-A5EB-62B293D839F1}"/>
        <w:text/>
      </w:sdtPr>
      <w:sdtEndPr/>
      <w:sdtContent>
        <w:r w:rsidR="00A04625">
          <w:rPr>
            <w:lang w:val="es-MX"/>
          </w:rPr>
          <w:t xml:space="preserve">Software </w:t>
        </w:r>
        <w:proofErr w:type="spellStart"/>
        <w:r w:rsidR="00A04625">
          <w:rPr>
            <w:lang w:val="es-MX"/>
          </w:rPr>
          <w:t>Development</w:t>
        </w:r>
        <w:proofErr w:type="spellEnd"/>
        <w:r w:rsidR="00A04625">
          <w:rPr>
            <w:lang w:val="es-MX"/>
          </w:rPr>
          <w:t xml:space="preserve"> </w:t>
        </w:r>
        <w:proofErr w:type="spellStart"/>
        <w:r w:rsidR="00A04625">
          <w:rPr>
            <w:lang w:val="es-MX"/>
          </w:rPr>
          <w:t>Team</w:t>
        </w:r>
        <w:proofErr w:type="spellEnd"/>
      </w:sdtContent>
    </w:sdt>
    <w:r w:rsidR="00281AB8">
      <w:rPr>
        <w:noProof/>
        <w:lang w:val="es-ES" w:eastAsia="es-ES"/>
      </w:rPr>
      <mc:AlternateContent>
        <mc:Choice Requires="wpg">
          <w:drawing>
            <wp:anchor distT="0" distB="0" distL="114300" distR="114300" simplePos="0" relativeHeight="251676672" behindDoc="0" locked="0" layoutInCell="0" allowOverlap="1" wp14:anchorId="0AC4D7D4" wp14:editId="3C9893DE">
              <wp:simplePos x="0" y="0"/>
              <wp:positionH relativeFrom="page">
                <wp:align>center</wp:align>
              </wp:positionH>
              <wp:positionV relativeFrom="page">
                <wp:align>bottom</wp:align>
              </wp:positionV>
              <wp:extent cx="7539990" cy="809625"/>
              <wp:effectExtent l="9525" t="0" r="13335" b="4445"/>
              <wp:wrapNone/>
              <wp:docPr id="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539990" cy="809625"/>
                        <a:chOff x="8" y="9"/>
                        <a:chExt cx="15823" cy="1439"/>
                      </a:xfrm>
                    </wpg:grpSpPr>
                    <wps:wsp>
                      <wps:cNvPr id="8" name="AutoShape 28"/>
                      <wps:cNvCnPr>
                        <a:cxnSpLocks noChangeShapeType="1"/>
                      </wps:cNvCnPr>
                      <wps:spPr bwMode="auto">
                        <a:xfrm>
                          <a:off x="9" y="1431"/>
                          <a:ext cx="15822" cy="0"/>
                        </a:xfrm>
                        <a:prstGeom prst="straightConnector1">
                          <a:avLst/>
                        </a:prstGeom>
                        <a:noFill/>
                        <a:ln w="9525">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9" name="Rectangle 29"/>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90000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w:pict>
            <v:group w14:anchorId="072E5C83" id="Group 27" o:spid="_x0000_s1026" style="position:absolute;margin-left:0;margin-top:0;width:593.7pt;height:63.75pt;flip:y;z-index:251676672;mso-width-percent:1000;mso-height-percent:900;mso-position-horizontal:center;mso-position-horizontal-relative:page;mso-position-vertical:bottom;mso-position-vertical-relative:page;mso-width-percent:1000;mso-height-percent:900;mso-height-relative:bottom-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" o:allowincell="f">
              <v:shapetype id="_x0000_t32" coordsize="21600,21600" o:spt="32" o:oned="t" path="m,l21600,21600e" filled="f">
                <v:path arrowok="t" fillok="f" o:connecttype="none"/>
                <o:lock v:ext="edit" shapetype="t"/>
              </v:shapetype>
              <v:shape id="AutoShape 28"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" strokecolor="#31849b [2408]"/>
              <v:rect id="Rectangle 29"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" filled="f" stroked="f"/>
              <w10:wrap anchorx="page" anchory="page"/>
            </v:group>
          </w:pict>
        </mc:Fallback>
      </mc:AlternateContent>
    </w:r>
    <w:r w:rsidR="00281AB8">
      <w:rPr>
        <w:noProof/>
        <w:lang w:val="es-ES" w:eastAsia="es-ES"/>
      </w:rPr>
      <mc:AlternateContent>
        <mc:Choice Requires="wps">
          <w:drawing>
            <wp:anchor distT="0" distB="0" distL="114300" distR="114300" simplePos="0" relativeHeight="251675648" behindDoc="0" locked="0" layoutInCell="1" allowOverlap="1" wp14:anchorId="446D79CC" wp14:editId="36E67242">
              <wp:simplePos x="0" y="0"/>
              <wp:positionH relativeFrom="leftMargin">
                <wp:align>center</wp:align>
              </wp:positionH>
              <wp:positionV relativeFrom="page">
                <wp:align>bottom</wp:align>
              </wp:positionV>
              <wp:extent cx="90805" cy="793115"/>
              <wp:effectExtent l="6350" t="5080" r="7620" b="11430"/>
              <wp:wrapNone/>
              <wp:docPr id="2"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311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w:pict>
            <v:rect w14:anchorId="61CCC368" id="Rectangle 26" o:spid="_x0000_s1026" style="position:absolute;margin-left:0;margin-top:0;width:7.15pt;height:62.45pt;z-index:251675648;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" fillcolor="#4bacc6 [3208]" strokecolor="#205867 [1608]">
              <w10:wrap anchorx="margin" anchory="page"/>
            </v:rect>
          </w:pict>
        </mc:Fallback>
      </mc:AlternateContent>
    </w:r>
    <w:sdt>
      <w:sdtPr>
        <w:id w:val="3709536"/>
        <w:docPartObj>
          <w:docPartGallery w:val="Page Numbers (Top of Page)"/>
          <w:docPartUnique/>
        </w:docPartObj>
      </w:sdtPr>
      <w:sdtEndPr/>
      <w:sdtContent>
        <w:r w:rsidR="00640077">
          <w:tab/>
        </w:r>
        <w:r w:rsidR="00640077">
          <w:tab/>
        </w:r>
        <w:r w:rsidR="00640077">
          <w:tab/>
        </w:r>
        <w:r w:rsidR="00640077">
          <w:tab/>
        </w:r>
        <w:r w:rsidR="00640077">
          <w:tab/>
        </w:r>
        <w:r w:rsidR="00640077" w:rsidRPr="00DD5A70">
          <w:rPr>
            <w:rFonts w:asciiTheme="majorHAnsi" w:hAnsiTheme="majorHAnsi" w:cstheme="majorHAnsi"/>
          </w:rPr>
          <w:t xml:space="preserve">Página </w:t>
        </w:r>
        <w:r w:rsidR="004D50C8" w:rsidRPr="00DD5A70">
          <w:rPr>
            <w:rFonts w:asciiTheme="majorHAnsi" w:hAnsiTheme="majorHAnsi" w:cstheme="majorHAnsi"/>
          </w:rPr>
          <w:fldChar w:fldCharType="begin"/>
        </w:r>
        <w:r w:rsidR="00640077" w:rsidRPr="00DD5A70">
          <w:rPr>
            <w:rFonts w:asciiTheme="majorHAnsi" w:hAnsiTheme="majorHAnsi" w:cstheme="majorHAnsi"/>
          </w:rPr>
          <w:instrText xml:space="preserve"> PAGE </w:instrText>
        </w:r>
        <w:r w:rsidR="004D50C8" w:rsidRPr="00DD5A70">
          <w:rPr>
            <w:rFonts w:asciiTheme="majorHAnsi" w:hAnsiTheme="majorHAnsi" w:cstheme="majorHAnsi"/>
          </w:rPr>
          <w:fldChar w:fldCharType="separate"/>
        </w:r>
        <w:r w:rsidR="000C1E16">
          <w:rPr>
            <w:rFonts w:asciiTheme="majorHAnsi" w:hAnsiTheme="majorHAnsi" w:cstheme="majorHAnsi"/>
            <w:noProof/>
          </w:rPr>
          <w:t>11</w:t>
        </w:r>
        <w:r w:rsidR="004D50C8" w:rsidRPr="00DD5A70">
          <w:rPr>
            <w:rFonts w:asciiTheme="majorHAnsi" w:hAnsiTheme="majorHAnsi" w:cstheme="majorHAnsi"/>
          </w:rPr>
          <w:fldChar w:fldCharType="end"/>
        </w:r>
        <w:r w:rsidR="00640077" w:rsidRPr="00DD5A70">
          <w:rPr>
            <w:rFonts w:asciiTheme="majorHAnsi" w:hAnsiTheme="majorHAnsi" w:cstheme="majorHAnsi"/>
          </w:rPr>
          <w:t xml:space="preserve"> de </w:t>
        </w:r>
        <w:r w:rsidR="004D50C8" w:rsidRPr="00DD5A70">
          <w:rPr>
            <w:rFonts w:asciiTheme="majorHAnsi" w:hAnsiTheme="majorHAnsi" w:cstheme="majorHAnsi"/>
          </w:rPr>
          <w:fldChar w:fldCharType="begin"/>
        </w:r>
        <w:r w:rsidR="00640077" w:rsidRPr="00DD5A70">
          <w:rPr>
            <w:rFonts w:asciiTheme="majorHAnsi" w:hAnsiTheme="majorHAnsi" w:cstheme="majorHAnsi"/>
          </w:rPr>
          <w:instrText xml:space="preserve"> NUMPAGES  </w:instrText>
        </w:r>
        <w:r w:rsidR="004D50C8" w:rsidRPr="00DD5A70">
          <w:rPr>
            <w:rFonts w:asciiTheme="majorHAnsi" w:hAnsiTheme="majorHAnsi" w:cstheme="majorHAnsi"/>
          </w:rPr>
          <w:fldChar w:fldCharType="separate"/>
        </w:r>
        <w:r w:rsidR="000C1E16">
          <w:rPr>
            <w:rFonts w:asciiTheme="majorHAnsi" w:hAnsiTheme="majorHAnsi" w:cstheme="majorHAnsi"/>
            <w:noProof/>
          </w:rPr>
          <w:t>11</w:t>
        </w:r>
        <w:r w:rsidR="004D50C8" w:rsidRPr="00DD5A70">
          <w:rPr>
            <w:rFonts w:asciiTheme="majorHAnsi" w:hAnsiTheme="majorHAnsi" w:cstheme="majorHAnsi"/>
          </w:rPr>
          <w:fldChar w:fldCharType="end"/>
        </w:r>
      </w:sdtContent>
    </w:sdt>
    <w:r w:rsidR="00281AB8">
      <w:rPr>
        <w:noProof/>
        <w:lang w:val="es-ES" w:eastAsia="es-ES"/>
      </w:rPr>
      <mc:AlternateContent>
        <mc:Choice Requires="wps">
          <w:drawing>
            <wp:anchor distT="0" distB="0" distL="114300" distR="114300" simplePos="0" relativeHeight="251670528" behindDoc="0" locked="0" layoutInCell="1" allowOverlap="1" wp14:anchorId="41BA1E13" wp14:editId="1C209F6A">
              <wp:simplePos x="0" y="0"/>
              <wp:positionH relativeFrom="rightMargin">
                <wp:align>center</wp:align>
              </wp:positionH>
              <wp:positionV relativeFrom="page">
                <wp:align>bottom</wp:align>
              </wp:positionV>
              <wp:extent cx="90805" cy="793115"/>
              <wp:effectExtent l="9525" t="5080" r="13970" b="11430"/>
              <wp:wrapNone/>
              <wp:docPr id="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311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w:pict>
            <v:rect w14:anchorId="500BCEBC" id="Rectangle 11" o:spid="_x0000_s1026" style="position:absolute;margin-left:0;margin-top:0;width:7.15pt;height:62.45pt;z-index:251670528;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" fillcolor="#4bacc6 [3208]" strokecolor="#205867 [1608]">
              <w10:wrap anchorx="margin" anchory="page"/>
            </v:rect>
          </w:pict>
        </mc:Fallback>
      </mc:AlternateContent>
    </w:r>
  </w:p>
  <w:sdt>
    <w:sdtPr>
      <w:alias w:val="Autor"/>
      <w:id w:val="10350663"/>
      <w:dataBinding w:prefixMappings="xmlns:ns0='http://purl.org/dc/elements/1.1/' xmlns:ns1='http://schemas.openxmlformats.org/package/2006/metadata/core-properties' " w:xpath="/ns1:coreProperties[1]/ns0:creator[1]" w:storeItemID="{6C3C8BC8-F283-45AE-878A-BAB7291924A1}"/>
      <w:text/>
    </w:sdtPr>
    <w:sdtEndPr/>
    <w:sdtContent>
      <w:p w:rsidR="00640077" w:rsidRDefault="00A04625" w:rsidP="0092483A">
        <w:pPr>
          <w:tabs>
            <w:tab w:val="center" w:pos="4252"/>
          </w:tabs>
          <w:spacing w:before="0"/>
        </w:pPr>
        <w:r>
          <w:rPr>
            <w:lang w:val="es-MX"/>
          </w:rPr>
          <w:t>Santos Bautista Hernández</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3257E" w:rsidRDefault="0083257E" w:rsidP="00C94FBE">
      <w:pPr>
        <w:spacing w:before="0" w:line="240" w:lineRule="auto"/>
      </w:pPr>
      <w:r>
        <w:separator/>
      </w:r>
    </w:p>
    <w:p w:rsidR="0083257E" w:rsidRDefault="0083257E"/>
  </w:footnote>
  <w:footnote w:type="continuationSeparator" w:id="0">
    <w:p w:rsidR="0083257E" w:rsidRDefault="0083257E" w:rsidP="00C94FBE">
      <w:pPr>
        <w:spacing w:before="0" w:line="240" w:lineRule="auto"/>
      </w:pPr>
      <w:r>
        <w:continuationSeparator/>
      </w:r>
    </w:p>
    <w:p w:rsidR="0083257E" w:rsidRDefault="0083257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rPr>
      <w:alias w:val="Título"/>
      <w:id w:val="11545881"/>
      <w:dataBinding w:prefixMappings="xmlns:ns0='http://schemas.openxmlformats.org/package/2006/metadata/core-properties' xmlns:ns1='http://purl.org/dc/elements/1.1/'" w:xpath="/ns0:coreProperties[1]/ns1:title[1]" w:storeItemID="{6C3C8BC8-F283-45AE-878A-BAB7291924A1}"/>
      <w:text/>
    </w:sdtPr>
    <w:sdtEndPr/>
    <w:sdtContent>
      <w:p w:rsidR="00640077" w:rsidRDefault="00640077">
        <w:pPr>
          <w:pStyle w:val="Encabezado"/>
          <w:rPr>
            <w:rFonts w:asciiTheme="majorHAnsi" w:eastAsiaTheme="majorEastAsia" w:hAnsiTheme="majorHAnsi" w:cstheme="majorBidi"/>
          </w:rPr>
        </w:pPr>
        <w:r>
          <w:rPr>
            <w:rFonts w:asciiTheme="majorHAnsi" w:eastAsiaTheme="majorEastAsia" w:hAnsiTheme="majorHAnsi" w:cstheme="majorBidi"/>
          </w:rPr>
          <w:t>Plan de Gestión de Configuración</w:t>
        </w:r>
      </w:p>
    </w:sdtContent>
  </w:sdt>
  <w:p w:rsidR="00640077" w:rsidRPr="000F4F97" w:rsidRDefault="00680955" w:rsidP="000F4F97">
    <w:pPr>
      <w:pStyle w:val="Encabezado"/>
      <w:tabs>
        <w:tab w:val="clear" w:pos="4252"/>
        <w:tab w:val="clear" w:pos="8504"/>
        <w:tab w:val="left" w:pos="7740"/>
      </w:tabs>
      <w:ind w:left="0" w:firstLine="0"/>
      <w:rPr>
        <w:rFonts w:asciiTheme="majorHAnsi" w:eastAsiaTheme="majorEastAsia" w:hAnsiTheme="majorHAnsi" w:cstheme="majorBidi"/>
        <w:szCs w:val="36"/>
      </w:rPr>
    </w:pPr>
    <w:r w:rsidRPr="00680955">
      <w:rPr>
        <w:rFonts w:asciiTheme="majorHAnsi" w:eastAsiaTheme="majorEastAsia" w:hAnsiTheme="majorHAnsi" w:cstheme="majorBidi"/>
        <w:noProof/>
        <w:szCs w:val="36"/>
        <w:lang w:val="es-ES" w:eastAsia="es-ES"/>
      </w:rPr>
      <w:drawing>
        <wp:anchor distT="0" distB="0" distL="114300" distR="114300" simplePos="0" relativeHeight="251681792" behindDoc="0" locked="0" layoutInCell="1" allowOverlap="1" wp14:anchorId="4F90784E" wp14:editId="74643B46">
          <wp:simplePos x="0" y="0"/>
          <wp:positionH relativeFrom="column">
            <wp:posOffset>-299085</wp:posOffset>
          </wp:positionH>
          <wp:positionV relativeFrom="paragraph">
            <wp:posOffset>-400050</wp:posOffset>
          </wp:positionV>
          <wp:extent cx="914400" cy="616585"/>
          <wp:effectExtent l="0" t="0" r="0" b="0"/>
          <wp:wrapSquare wrapText="bothSides"/>
          <wp:docPr id="12" name="Imagen 12" descr="C:\Users\letii\Downloads\20614821_1392927127487297_204357155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tii\Downloads\20614821_1392927127487297_2043571559_n.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14400" cy="616585"/>
                  </a:xfrm>
                  <a:prstGeom prst="rect">
                    <a:avLst/>
                  </a:prstGeom>
                  <a:noFill/>
                  <a:ln>
                    <a:noFill/>
                  </a:ln>
                </pic:spPr>
              </pic:pic>
            </a:graphicData>
          </a:graphic>
          <wp14:sizeRelH relativeFrom="margin">
            <wp14:pctWidth>0</wp14:pctWidth>
          </wp14:sizeRelH>
        </wp:anchor>
      </w:drawing>
    </w:r>
    <w:r w:rsidR="00281AB8">
      <w:rPr>
        <w:rFonts w:asciiTheme="majorHAnsi" w:eastAsiaTheme="majorEastAsia" w:hAnsiTheme="majorHAnsi" w:cstheme="majorBidi"/>
        <w:noProof/>
        <w:szCs w:val="36"/>
        <w:lang w:val="es-ES" w:eastAsia="es-ES"/>
      </w:rPr>
      <mc:AlternateContent>
        <mc:Choice Requires="wps">
          <w:drawing>
            <wp:anchor distT="0" distB="0" distL="114300" distR="114300" simplePos="0" relativeHeight="251680768" behindDoc="0" locked="0" layoutInCell="1" allowOverlap="1" wp14:anchorId="4442DEB2" wp14:editId="54662CA7">
              <wp:simplePos x="0" y="0"/>
              <wp:positionH relativeFrom="leftMargin">
                <wp:posOffset>494030</wp:posOffset>
              </wp:positionH>
              <wp:positionV relativeFrom="page">
                <wp:posOffset>0</wp:posOffset>
              </wp:positionV>
              <wp:extent cx="90805" cy="789305"/>
              <wp:effectExtent l="6985" t="9525" r="6985" b="10795"/>
              <wp:wrapNone/>
              <wp:docPr id="15"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8930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67B8617A" id="Rectangle 41" o:spid="_x0000_s1026" style="position:absolute;margin-left:38.9pt;margin-top:0;width:7.15pt;height:62.15pt;z-index:251680768;visibility:visible;mso-wrap-style:square;mso-width-percent:0;mso-height-percent:900;mso-wrap-distance-left:9pt;mso-wrap-distance-top:0;mso-wrap-distance-right:9pt;mso-wrap-distance-bottom:0;mso-position-horizontal:absolute;mso-position-horizontal-relative:left-margin-area;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" fillcolor="#4bacc6 [3208]" strokecolor="#205867 [1608]">
              <w10:wrap anchorx="margin" anchory="page"/>
            </v:rect>
          </w:pict>
        </mc:Fallback>
      </mc:AlternateContent>
    </w:r>
    <w:r w:rsidR="00281AB8">
      <w:rPr>
        <w:rFonts w:asciiTheme="majorHAnsi" w:eastAsiaTheme="majorEastAsia" w:hAnsiTheme="majorHAnsi" w:cstheme="majorBidi"/>
        <w:noProof/>
        <w:szCs w:val="36"/>
        <w:lang w:val="es-ES" w:eastAsia="es-ES"/>
      </w:rPr>
      <mc:AlternateContent>
        <mc:Choice Requires="wps">
          <w:drawing>
            <wp:anchor distT="0" distB="0" distL="114300" distR="114300" simplePos="0" relativeHeight="251678720" behindDoc="0" locked="0" layoutInCell="1" allowOverlap="1" wp14:anchorId="6ECBE246" wp14:editId="1EB48EF1">
              <wp:simplePos x="0" y="0"/>
              <wp:positionH relativeFrom="leftMargin">
                <wp:posOffset>6974840</wp:posOffset>
              </wp:positionH>
              <wp:positionV relativeFrom="page">
                <wp:posOffset>0</wp:posOffset>
              </wp:positionV>
              <wp:extent cx="90805" cy="789940"/>
              <wp:effectExtent l="5080" t="9525" r="8890" b="10160"/>
              <wp:wrapNone/>
              <wp:docPr id="1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89940"/>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w:pict>
            <v:rect w14:anchorId="7E58E471" id="Rectangle 34" o:spid="_x0000_s1026" style="position:absolute;margin-left:549.2pt;margin-top:0;width:7.15pt;height:62.2pt;z-index:251678720;visibility:visible;mso-wrap-style:square;mso-width-percent:0;mso-height-percent:900;mso-wrap-distance-left:9pt;mso-wrap-distance-top:0;mso-wrap-distance-right:9pt;mso-wrap-distance-bottom:0;mso-position-horizontal:absolute;mso-position-horizontal-relative:left-margin-area;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" fillcolor="#4bacc6 [3208]" strokecolor="#205867 [1608]">
              <w10:wrap anchorx="margin" anchory="page"/>
            </v:rect>
          </w:pict>
        </mc:Fallback>
      </mc:AlternateContent>
    </w:r>
    <w:r w:rsidR="00281AB8">
      <w:rPr>
        <w:rFonts w:asciiTheme="majorHAnsi" w:eastAsiaTheme="majorEastAsia" w:hAnsiTheme="majorHAnsi" w:cstheme="majorBidi"/>
        <w:noProof/>
        <w:szCs w:val="36"/>
        <w:lang w:val="es-ES" w:eastAsia="es-ES"/>
      </w:rPr>
      <mc:AlternateContent>
        <mc:Choice Requires="wpg">
          <w:drawing>
            <wp:anchor distT="0" distB="0" distL="114300" distR="114300" simplePos="0" relativeHeight="251679744" behindDoc="0" locked="0" layoutInCell="1" allowOverlap="1" wp14:anchorId="0FDC829A" wp14:editId="198B19A0">
              <wp:simplePos x="0" y="0"/>
              <wp:positionH relativeFrom="page">
                <wp:align>center</wp:align>
              </wp:positionH>
              <wp:positionV relativeFrom="page">
                <wp:align>top</wp:align>
              </wp:positionV>
              <wp:extent cx="7537450" cy="815340"/>
              <wp:effectExtent l="9525" t="0" r="6350" b="3810"/>
              <wp:wrapNone/>
              <wp:docPr id="1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7450" cy="815340"/>
                        <a:chOff x="8" y="9"/>
                        <a:chExt cx="15823" cy="1439"/>
                      </a:xfrm>
                    </wpg:grpSpPr>
                    <wps:wsp>
                      <wps:cNvPr id="11" name="AutoShape 36"/>
                      <wps:cNvCnPr>
                        <a:cxnSpLocks noChangeShapeType="1"/>
                      </wps:cNvCnPr>
                      <wps:spPr bwMode="auto">
                        <a:xfrm>
                          <a:off x="9" y="1431"/>
                          <a:ext cx="15822" cy="0"/>
                        </a:xfrm>
                        <a:prstGeom prst="straightConnector1">
                          <a:avLst/>
                        </a:prstGeom>
                        <a:noFill/>
                        <a:ln w="9525">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13" name="Rectangle 37"/>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w:pict>
            <v:group w14:anchorId="2B832E7C" id="Group 35" o:spid="_x0000_s1026" style="position:absolute;margin-left:0;margin-top:0;width:593.5pt;height:64.2pt;z-index:251679744;mso-width-percent:1000;mso-position-horizontal:center;mso-position-horizontal-relative:page;mso-position-vertical:top;mso-position-vertical-relative:page;mso-width-percent:1000;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">
              <v:shapetype id="_x0000_t32" coordsize="21600,21600" o:spt="32" o:oned="t" path="m,l21600,21600e" filled="f">
                <v:path arrowok="t" fillok="f" o:connecttype="none"/>
                <o:lock v:ext="edit" shapetype="t"/>
              </v:shapetype>
              <v:shape id="AutoShape 36"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" strokecolor="#31849b [2408]"/>
              <v:rect id="Rectangle 37"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" filled="f" stroked="f"/>
              <w10:wrap anchorx="page" anchory="page"/>
            </v:group>
          </w:pict>
        </mc:Fallback>
      </mc:AlternateContent>
    </w:r>
    <w:sdt>
      <w:sdtPr>
        <w:rPr>
          <w:rFonts w:asciiTheme="majorHAnsi" w:eastAsiaTheme="majorEastAsia" w:hAnsiTheme="majorHAnsi" w:cstheme="majorBidi"/>
          <w:szCs w:val="36"/>
        </w:rPr>
        <w:alias w:val="Subtítulo"/>
        <w:id w:val="11545882"/>
        <w:dataBinding w:prefixMappings="xmlns:ns0='http://schemas.openxmlformats.org/package/2006/metadata/core-properties' xmlns:ns1='http://purl.org/dc/elements/1.1/'" w:xpath="/ns0:coreProperties[1]/ns1:subject[1]" w:storeItemID="{6C3C8BC8-F283-45AE-878A-BAB7291924A1}"/>
        <w:text/>
      </w:sdtPr>
      <w:sdtEndPr/>
      <w:sdtContent>
        <w:r w:rsidR="00184258">
          <w:rPr>
            <w:rFonts w:asciiTheme="majorHAnsi" w:eastAsiaTheme="majorEastAsia" w:hAnsiTheme="majorHAnsi" w:cstheme="majorBidi"/>
            <w:szCs w:val="36"/>
            <w:lang w:val="es-MX"/>
          </w:rPr>
          <w:t>Punto De Venta Online Ankarh</w:t>
        </w:r>
      </w:sdtContent>
    </w:sdt>
    <w:r w:rsidR="00640077">
      <w:rPr>
        <w:rFonts w:asciiTheme="majorHAnsi" w:eastAsiaTheme="majorEastAsia" w:hAnsiTheme="majorHAnsi" w:cstheme="majorBidi"/>
        <w:szCs w:val="36"/>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3"/>
    <w:multiLevelType w:val="multilevel"/>
    <w:tmpl w:val="00000003"/>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1">
    <w:nsid w:val="00000004"/>
    <w:multiLevelType w:val="multilevel"/>
    <w:tmpl w:val="796A751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2">
    <w:nsid w:val="00000005"/>
    <w:multiLevelType w:val="multilevel"/>
    <w:tmpl w:val="00000005"/>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3">
    <w:nsid w:val="00000006"/>
    <w:multiLevelType w:val="multilevel"/>
    <w:tmpl w:val="0000000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4">
    <w:nsid w:val="11EC450D"/>
    <w:multiLevelType w:val="hybridMultilevel"/>
    <w:tmpl w:val="8D1847A2"/>
    <w:lvl w:ilvl="0" w:tplc="0C0A0001">
      <w:start w:val="1"/>
      <w:numFmt w:val="bullet"/>
      <w:lvlText w:val=""/>
      <w:lvlJc w:val="left"/>
      <w:pPr>
        <w:ind w:left="829" w:hanging="360"/>
      </w:pPr>
      <w:rPr>
        <w:rFonts w:ascii="Symbol" w:hAnsi="Symbol" w:hint="default"/>
      </w:rPr>
    </w:lvl>
    <w:lvl w:ilvl="1" w:tplc="0C0A0003" w:tentative="1">
      <w:start w:val="1"/>
      <w:numFmt w:val="bullet"/>
      <w:lvlText w:val="o"/>
      <w:lvlJc w:val="left"/>
      <w:pPr>
        <w:ind w:left="1549" w:hanging="360"/>
      </w:pPr>
      <w:rPr>
        <w:rFonts w:ascii="Courier New" w:hAnsi="Courier New" w:cs="Courier New" w:hint="default"/>
      </w:rPr>
    </w:lvl>
    <w:lvl w:ilvl="2" w:tplc="0C0A0005" w:tentative="1">
      <w:start w:val="1"/>
      <w:numFmt w:val="bullet"/>
      <w:lvlText w:val=""/>
      <w:lvlJc w:val="left"/>
      <w:pPr>
        <w:ind w:left="2269" w:hanging="360"/>
      </w:pPr>
      <w:rPr>
        <w:rFonts w:ascii="Wingdings" w:hAnsi="Wingdings" w:hint="default"/>
      </w:rPr>
    </w:lvl>
    <w:lvl w:ilvl="3" w:tplc="0C0A0001" w:tentative="1">
      <w:start w:val="1"/>
      <w:numFmt w:val="bullet"/>
      <w:lvlText w:val=""/>
      <w:lvlJc w:val="left"/>
      <w:pPr>
        <w:ind w:left="2989" w:hanging="360"/>
      </w:pPr>
      <w:rPr>
        <w:rFonts w:ascii="Symbol" w:hAnsi="Symbol" w:hint="default"/>
      </w:rPr>
    </w:lvl>
    <w:lvl w:ilvl="4" w:tplc="0C0A0003" w:tentative="1">
      <w:start w:val="1"/>
      <w:numFmt w:val="bullet"/>
      <w:lvlText w:val="o"/>
      <w:lvlJc w:val="left"/>
      <w:pPr>
        <w:ind w:left="3709" w:hanging="360"/>
      </w:pPr>
      <w:rPr>
        <w:rFonts w:ascii="Courier New" w:hAnsi="Courier New" w:cs="Courier New" w:hint="default"/>
      </w:rPr>
    </w:lvl>
    <w:lvl w:ilvl="5" w:tplc="0C0A0005" w:tentative="1">
      <w:start w:val="1"/>
      <w:numFmt w:val="bullet"/>
      <w:lvlText w:val=""/>
      <w:lvlJc w:val="left"/>
      <w:pPr>
        <w:ind w:left="4429" w:hanging="360"/>
      </w:pPr>
      <w:rPr>
        <w:rFonts w:ascii="Wingdings" w:hAnsi="Wingdings" w:hint="default"/>
      </w:rPr>
    </w:lvl>
    <w:lvl w:ilvl="6" w:tplc="0C0A0001" w:tentative="1">
      <w:start w:val="1"/>
      <w:numFmt w:val="bullet"/>
      <w:lvlText w:val=""/>
      <w:lvlJc w:val="left"/>
      <w:pPr>
        <w:ind w:left="5149" w:hanging="360"/>
      </w:pPr>
      <w:rPr>
        <w:rFonts w:ascii="Symbol" w:hAnsi="Symbol" w:hint="default"/>
      </w:rPr>
    </w:lvl>
    <w:lvl w:ilvl="7" w:tplc="0C0A0003" w:tentative="1">
      <w:start w:val="1"/>
      <w:numFmt w:val="bullet"/>
      <w:lvlText w:val="o"/>
      <w:lvlJc w:val="left"/>
      <w:pPr>
        <w:ind w:left="5869" w:hanging="360"/>
      </w:pPr>
      <w:rPr>
        <w:rFonts w:ascii="Courier New" w:hAnsi="Courier New" w:cs="Courier New" w:hint="default"/>
      </w:rPr>
    </w:lvl>
    <w:lvl w:ilvl="8" w:tplc="0C0A0005" w:tentative="1">
      <w:start w:val="1"/>
      <w:numFmt w:val="bullet"/>
      <w:lvlText w:val=""/>
      <w:lvlJc w:val="left"/>
      <w:pPr>
        <w:ind w:left="6589" w:hanging="360"/>
      </w:pPr>
      <w:rPr>
        <w:rFonts w:ascii="Wingdings" w:hAnsi="Wingdings" w:hint="default"/>
      </w:rPr>
    </w:lvl>
  </w:abstractNum>
  <w:abstractNum w:abstractNumId="5">
    <w:nsid w:val="255F5799"/>
    <w:multiLevelType w:val="hybridMultilevel"/>
    <w:tmpl w:val="B8F40458"/>
    <w:lvl w:ilvl="0" w:tplc="5E8E03B8">
      <w:start w:val="1"/>
      <w:numFmt w:val="decimal"/>
      <w:lvlText w:val="%1."/>
      <w:lvlJc w:val="left"/>
      <w:pPr>
        <w:ind w:left="720" w:hanging="360"/>
      </w:pPr>
    </w:lvl>
    <w:lvl w:ilvl="1" w:tplc="F990A722" w:tentative="1">
      <w:start w:val="1"/>
      <w:numFmt w:val="lowerLetter"/>
      <w:lvlText w:val="%2."/>
      <w:lvlJc w:val="left"/>
      <w:pPr>
        <w:ind w:left="1440" w:hanging="360"/>
      </w:pPr>
    </w:lvl>
    <w:lvl w:ilvl="2" w:tplc="756C1460" w:tentative="1">
      <w:start w:val="1"/>
      <w:numFmt w:val="lowerRoman"/>
      <w:lvlText w:val="%3."/>
      <w:lvlJc w:val="right"/>
      <w:pPr>
        <w:ind w:left="2160" w:hanging="180"/>
      </w:pPr>
    </w:lvl>
    <w:lvl w:ilvl="3" w:tplc="153E6918" w:tentative="1">
      <w:start w:val="1"/>
      <w:numFmt w:val="decimal"/>
      <w:lvlText w:val="%4."/>
      <w:lvlJc w:val="left"/>
      <w:pPr>
        <w:ind w:left="2880" w:hanging="360"/>
      </w:pPr>
    </w:lvl>
    <w:lvl w:ilvl="4" w:tplc="5E36956C" w:tentative="1">
      <w:start w:val="1"/>
      <w:numFmt w:val="lowerLetter"/>
      <w:lvlText w:val="%5."/>
      <w:lvlJc w:val="left"/>
      <w:pPr>
        <w:ind w:left="3600" w:hanging="360"/>
      </w:pPr>
    </w:lvl>
    <w:lvl w:ilvl="5" w:tplc="D3144174" w:tentative="1">
      <w:start w:val="1"/>
      <w:numFmt w:val="lowerRoman"/>
      <w:lvlText w:val="%6."/>
      <w:lvlJc w:val="right"/>
      <w:pPr>
        <w:ind w:left="4320" w:hanging="180"/>
      </w:pPr>
    </w:lvl>
    <w:lvl w:ilvl="6" w:tplc="52EC7DCE" w:tentative="1">
      <w:start w:val="1"/>
      <w:numFmt w:val="decimal"/>
      <w:lvlText w:val="%7."/>
      <w:lvlJc w:val="left"/>
      <w:pPr>
        <w:ind w:left="5040" w:hanging="360"/>
      </w:pPr>
    </w:lvl>
    <w:lvl w:ilvl="7" w:tplc="D15C2CD6" w:tentative="1">
      <w:start w:val="1"/>
      <w:numFmt w:val="lowerLetter"/>
      <w:lvlText w:val="%8."/>
      <w:lvlJc w:val="left"/>
      <w:pPr>
        <w:ind w:left="5760" w:hanging="360"/>
      </w:pPr>
    </w:lvl>
    <w:lvl w:ilvl="8" w:tplc="8FA41414" w:tentative="1">
      <w:start w:val="1"/>
      <w:numFmt w:val="lowerRoman"/>
      <w:lvlText w:val="%9."/>
      <w:lvlJc w:val="right"/>
      <w:pPr>
        <w:ind w:left="6480" w:hanging="180"/>
      </w:pPr>
    </w:lvl>
  </w:abstractNum>
  <w:abstractNum w:abstractNumId="6">
    <w:nsid w:val="34444627"/>
    <w:multiLevelType w:val="hybridMultilevel"/>
    <w:tmpl w:val="94E24506"/>
    <w:lvl w:ilvl="0" w:tplc="432EB382">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487036EC"/>
    <w:multiLevelType w:val="hybridMultilevel"/>
    <w:tmpl w:val="BDFE724A"/>
    <w:lvl w:ilvl="0" w:tplc="E9224652">
      <w:start w:val="1"/>
      <w:numFmt w:val="decimal"/>
      <w:lvlText w:val="%1."/>
      <w:lvlJc w:val="left"/>
      <w:pPr>
        <w:ind w:left="36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4BC87B65"/>
    <w:multiLevelType w:val="singleLevel"/>
    <w:tmpl w:val="8072114E"/>
    <w:lvl w:ilvl="0">
      <w:start w:val="1"/>
      <w:numFmt w:val="bullet"/>
      <w:lvlText w:val=""/>
      <w:lvlJc w:val="left"/>
      <w:pPr>
        <w:tabs>
          <w:tab w:val="num" w:pos="360"/>
        </w:tabs>
        <w:ind w:left="360" w:hanging="360"/>
      </w:pPr>
      <w:rPr>
        <w:rFonts w:ascii="Symbol" w:hAnsi="Symbol" w:cs="Symbol" w:hint="default"/>
        <w:color w:val="auto"/>
      </w:rPr>
    </w:lvl>
  </w:abstractNum>
  <w:abstractNum w:abstractNumId="9">
    <w:nsid w:val="52D90BB8"/>
    <w:multiLevelType w:val="hybridMultilevel"/>
    <w:tmpl w:val="1D2461DE"/>
    <w:lvl w:ilvl="0" w:tplc="18B8CB8A">
      <w:start w:val="1"/>
      <w:numFmt w:val="decimal"/>
      <w:pStyle w:val="PSI-ComentarioNumeracin"/>
      <w:lvlText w:val="%1."/>
      <w:lvlJc w:val="left"/>
      <w:pPr>
        <w:ind w:left="1072" w:hanging="360"/>
      </w:pPr>
      <w:rPr>
        <w:rFonts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abstractNum w:abstractNumId="10">
    <w:nsid w:val="708E589C"/>
    <w:multiLevelType w:val="multilevel"/>
    <w:tmpl w:val="381042DE"/>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1">
    <w:nsid w:val="7DD64906"/>
    <w:multiLevelType w:val="hybridMultilevel"/>
    <w:tmpl w:val="795E7434"/>
    <w:lvl w:ilvl="0" w:tplc="4D52D046">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num w:numId="1">
    <w:abstractNumId w:val="5"/>
  </w:num>
  <w:num w:numId="2">
    <w:abstractNumId w:val="7"/>
  </w:num>
  <w:num w:numId="3">
    <w:abstractNumId w:val="7"/>
  </w:num>
  <w:num w:numId="4">
    <w:abstractNumId w:val="7"/>
  </w:num>
  <w:num w:numId="5">
    <w:abstractNumId w:val="1"/>
  </w:num>
  <w:num w:numId="6">
    <w:abstractNumId w:val="2"/>
  </w:num>
  <w:num w:numId="7">
    <w:abstractNumId w:val="3"/>
  </w:num>
  <w:num w:numId="8">
    <w:abstractNumId w:val="0"/>
  </w:num>
  <w:num w:numId="9">
    <w:abstractNumId w:val="10"/>
  </w:num>
  <w:num w:numId="10">
    <w:abstractNumId w:val="11"/>
  </w:num>
  <w:num w:numId="11">
    <w:abstractNumId w:val="4"/>
  </w:num>
  <w:num w:numId="12">
    <w:abstractNumId w:val="9"/>
  </w:num>
  <w:num w:numId="13">
    <w:abstractNumId w:val="8"/>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49">
      <o:colormru v:ext="edit" colors="#4bacc6"/>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1AB8"/>
    <w:rsid w:val="00003762"/>
    <w:rsid w:val="00011BED"/>
    <w:rsid w:val="00017839"/>
    <w:rsid w:val="00017EFE"/>
    <w:rsid w:val="00033DCE"/>
    <w:rsid w:val="00040F67"/>
    <w:rsid w:val="0004388B"/>
    <w:rsid w:val="000439BA"/>
    <w:rsid w:val="00045F1A"/>
    <w:rsid w:val="00074463"/>
    <w:rsid w:val="0008396A"/>
    <w:rsid w:val="0008440A"/>
    <w:rsid w:val="00087F53"/>
    <w:rsid w:val="00092BC0"/>
    <w:rsid w:val="000A0FE7"/>
    <w:rsid w:val="000C1E16"/>
    <w:rsid w:val="000C4C42"/>
    <w:rsid w:val="000C4E31"/>
    <w:rsid w:val="000D4C6E"/>
    <w:rsid w:val="000F0A92"/>
    <w:rsid w:val="000F1888"/>
    <w:rsid w:val="000F4F97"/>
    <w:rsid w:val="000F79DF"/>
    <w:rsid w:val="0010416D"/>
    <w:rsid w:val="001163FF"/>
    <w:rsid w:val="0012205F"/>
    <w:rsid w:val="001235A0"/>
    <w:rsid w:val="00133527"/>
    <w:rsid w:val="001410A7"/>
    <w:rsid w:val="00144AE4"/>
    <w:rsid w:val="00150702"/>
    <w:rsid w:val="001616BE"/>
    <w:rsid w:val="00175BEC"/>
    <w:rsid w:val="00183953"/>
    <w:rsid w:val="001839F0"/>
    <w:rsid w:val="00184258"/>
    <w:rsid w:val="00185A46"/>
    <w:rsid w:val="00191198"/>
    <w:rsid w:val="001950C8"/>
    <w:rsid w:val="0019716D"/>
    <w:rsid w:val="001A2EE6"/>
    <w:rsid w:val="001A5906"/>
    <w:rsid w:val="001A6EEF"/>
    <w:rsid w:val="001C6104"/>
    <w:rsid w:val="001C799E"/>
    <w:rsid w:val="001F42C2"/>
    <w:rsid w:val="001F5F92"/>
    <w:rsid w:val="0020621B"/>
    <w:rsid w:val="00217A70"/>
    <w:rsid w:val="00224B75"/>
    <w:rsid w:val="00237E13"/>
    <w:rsid w:val="00256ADA"/>
    <w:rsid w:val="00266C42"/>
    <w:rsid w:val="00281AB8"/>
    <w:rsid w:val="0028604D"/>
    <w:rsid w:val="00295CA9"/>
    <w:rsid w:val="002A1902"/>
    <w:rsid w:val="002A41AA"/>
    <w:rsid w:val="002B2A96"/>
    <w:rsid w:val="002B506A"/>
    <w:rsid w:val="002B5AF9"/>
    <w:rsid w:val="002D0CCB"/>
    <w:rsid w:val="002E0AB6"/>
    <w:rsid w:val="002E7874"/>
    <w:rsid w:val="002F1461"/>
    <w:rsid w:val="002F2557"/>
    <w:rsid w:val="00306ED5"/>
    <w:rsid w:val="003106A7"/>
    <w:rsid w:val="003130E3"/>
    <w:rsid w:val="003149A1"/>
    <w:rsid w:val="003163C6"/>
    <w:rsid w:val="00344258"/>
    <w:rsid w:val="00346864"/>
    <w:rsid w:val="00350840"/>
    <w:rsid w:val="00350E39"/>
    <w:rsid w:val="003560F2"/>
    <w:rsid w:val="00363FD1"/>
    <w:rsid w:val="00377926"/>
    <w:rsid w:val="00397566"/>
    <w:rsid w:val="003B41FB"/>
    <w:rsid w:val="003B7F1F"/>
    <w:rsid w:val="003C54B1"/>
    <w:rsid w:val="003E12FE"/>
    <w:rsid w:val="0040066E"/>
    <w:rsid w:val="00437F56"/>
    <w:rsid w:val="004525FF"/>
    <w:rsid w:val="004778DB"/>
    <w:rsid w:val="004807AF"/>
    <w:rsid w:val="00486D78"/>
    <w:rsid w:val="004A54C8"/>
    <w:rsid w:val="004B00F0"/>
    <w:rsid w:val="004C0BDD"/>
    <w:rsid w:val="004C5D7E"/>
    <w:rsid w:val="004D45CD"/>
    <w:rsid w:val="004D50C8"/>
    <w:rsid w:val="004D5185"/>
    <w:rsid w:val="004E1826"/>
    <w:rsid w:val="004E4935"/>
    <w:rsid w:val="004E7470"/>
    <w:rsid w:val="004F4D25"/>
    <w:rsid w:val="005017FA"/>
    <w:rsid w:val="005046A5"/>
    <w:rsid w:val="00504A67"/>
    <w:rsid w:val="00511D9A"/>
    <w:rsid w:val="00515617"/>
    <w:rsid w:val="00516FAF"/>
    <w:rsid w:val="00525E41"/>
    <w:rsid w:val="00543CF0"/>
    <w:rsid w:val="005460E6"/>
    <w:rsid w:val="00564033"/>
    <w:rsid w:val="00570F4F"/>
    <w:rsid w:val="005857BB"/>
    <w:rsid w:val="0059596F"/>
    <w:rsid w:val="00597A23"/>
    <w:rsid w:val="005A0664"/>
    <w:rsid w:val="005A52A2"/>
    <w:rsid w:val="005B2143"/>
    <w:rsid w:val="005B5AEE"/>
    <w:rsid w:val="005B5EC7"/>
    <w:rsid w:val="005B6373"/>
    <w:rsid w:val="005C4049"/>
    <w:rsid w:val="005E76A4"/>
    <w:rsid w:val="005F133C"/>
    <w:rsid w:val="005F2C8D"/>
    <w:rsid w:val="005F5429"/>
    <w:rsid w:val="005F60BA"/>
    <w:rsid w:val="006124BF"/>
    <w:rsid w:val="00616A6E"/>
    <w:rsid w:val="006177BF"/>
    <w:rsid w:val="00640077"/>
    <w:rsid w:val="00653C38"/>
    <w:rsid w:val="00670BC7"/>
    <w:rsid w:val="00671351"/>
    <w:rsid w:val="0067182E"/>
    <w:rsid w:val="006738D8"/>
    <w:rsid w:val="00680955"/>
    <w:rsid w:val="006919D5"/>
    <w:rsid w:val="006A0224"/>
    <w:rsid w:val="006A2495"/>
    <w:rsid w:val="006B3371"/>
    <w:rsid w:val="006E4152"/>
    <w:rsid w:val="0070494E"/>
    <w:rsid w:val="00705C02"/>
    <w:rsid w:val="00710BA6"/>
    <w:rsid w:val="00711DF8"/>
    <w:rsid w:val="00715679"/>
    <w:rsid w:val="00722C98"/>
    <w:rsid w:val="007324A4"/>
    <w:rsid w:val="007447BE"/>
    <w:rsid w:val="00792A4E"/>
    <w:rsid w:val="007A33C6"/>
    <w:rsid w:val="007B151B"/>
    <w:rsid w:val="007B2E53"/>
    <w:rsid w:val="007C742C"/>
    <w:rsid w:val="007D7477"/>
    <w:rsid w:val="007E66A5"/>
    <w:rsid w:val="007F38C0"/>
    <w:rsid w:val="00801130"/>
    <w:rsid w:val="00802300"/>
    <w:rsid w:val="008057CC"/>
    <w:rsid w:val="00816B5F"/>
    <w:rsid w:val="00817955"/>
    <w:rsid w:val="00822C20"/>
    <w:rsid w:val="0083257E"/>
    <w:rsid w:val="008539BD"/>
    <w:rsid w:val="00853AFC"/>
    <w:rsid w:val="00861B8F"/>
    <w:rsid w:val="008652EE"/>
    <w:rsid w:val="00866124"/>
    <w:rsid w:val="00866435"/>
    <w:rsid w:val="00867DE9"/>
    <w:rsid w:val="00870574"/>
    <w:rsid w:val="00885BB2"/>
    <w:rsid w:val="008860FE"/>
    <w:rsid w:val="008970F4"/>
    <w:rsid w:val="008B1983"/>
    <w:rsid w:val="008B3B0F"/>
    <w:rsid w:val="008C36AB"/>
    <w:rsid w:val="008E176B"/>
    <w:rsid w:val="008E48FB"/>
    <w:rsid w:val="008E52B9"/>
    <w:rsid w:val="008F3E98"/>
    <w:rsid w:val="00904CB6"/>
    <w:rsid w:val="0092483A"/>
    <w:rsid w:val="0093401F"/>
    <w:rsid w:val="009341DF"/>
    <w:rsid w:val="00942049"/>
    <w:rsid w:val="0096683E"/>
    <w:rsid w:val="00970D90"/>
    <w:rsid w:val="00991F2B"/>
    <w:rsid w:val="009A3173"/>
    <w:rsid w:val="009B019F"/>
    <w:rsid w:val="009E25EF"/>
    <w:rsid w:val="009E4DA8"/>
    <w:rsid w:val="009F2A62"/>
    <w:rsid w:val="009F4449"/>
    <w:rsid w:val="00A0436A"/>
    <w:rsid w:val="00A04625"/>
    <w:rsid w:val="00A12B5B"/>
    <w:rsid w:val="00A13DBA"/>
    <w:rsid w:val="00A156F0"/>
    <w:rsid w:val="00A2496D"/>
    <w:rsid w:val="00A2757B"/>
    <w:rsid w:val="00A37800"/>
    <w:rsid w:val="00A45630"/>
    <w:rsid w:val="00A45E34"/>
    <w:rsid w:val="00A50ABB"/>
    <w:rsid w:val="00A670E3"/>
    <w:rsid w:val="00A80762"/>
    <w:rsid w:val="00A8604B"/>
    <w:rsid w:val="00A87EC4"/>
    <w:rsid w:val="00AB5FBC"/>
    <w:rsid w:val="00AE0777"/>
    <w:rsid w:val="00AE0C53"/>
    <w:rsid w:val="00AE7FD4"/>
    <w:rsid w:val="00AF01AA"/>
    <w:rsid w:val="00AF6C07"/>
    <w:rsid w:val="00B01480"/>
    <w:rsid w:val="00B0695A"/>
    <w:rsid w:val="00B071F2"/>
    <w:rsid w:val="00B138FE"/>
    <w:rsid w:val="00B14200"/>
    <w:rsid w:val="00B144C2"/>
    <w:rsid w:val="00B20663"/>
    <w:rsid w:val="00B21F60"/>
    <w:rsid w:val="00B251C8"/>
    <w:rsid w:val="00B32896"/>
    <w:rsid w:val="00B36B62"/>
    <w:rsid w:val="00B77F48"/>
    <w:rsid w:val="00B80B53"/>
    <w:rsid w:val="00B81068"/>
    <w:rsid w:val="00B8152E"/>
    <w:rsid w:val="00B85849"/>
    <w:rsid w:val="00B9664F"/>
    <w:rsid w:val="00BA699A"/>
    <w:rsid w:val="00BB23C2"/>
    <w:rsid w:val="00BB4A41"/>
    <w:rsid w:val="00BB6AAE"/>
    <w:rsid w:val="00BB7855"/>
    <w:rsid w:val="00BC4076"/>
    <w:rsid w:val="00BC44E5"/>
    <w:rsid w:val="00BC5404"/>
    <w:rsid w:val="00C05700"/>
    <w:rsid w:val="00C23F8C"/>
    <w:rsid w:val="00C24CDC"/>
    <w:rsid w:val="00C26C78"/>
    <w:rsid w:val="00C42873"/>
    <w:rsid w:val="00C5135E"/>
    <w:rsid w:val="00C67EBC"/>
    <w:rsid w:val="00C7670E"/>
    <w:rsid w:val="00C81BEA"/>
    <w:rsid w:val="00C872BB"/>
    <w:rsid w:val="00C94FBE"/>
    <w:rsid w:val="00C97238"/>
    <w:rsid w:val="00CA67F8"/>
    <w:rsid w:val="00CB2CC9"/>
    <w:rsid w:val="00CC4E68"/>
    <w:rsid w:val="00CD25C9"/>
    <w:rsid w:val="00CD323E"/>
    <w:rsid w:val="00CE0252"/>
    <w:rsid w:val="00CE0C6E"/>
    <w:rsid w:val="00CE55D6"/>
    <w:rsid w:val="00CE72D3"/>
    <w:rsid w:val="00CE7C8F"/>
    <w:rsid w:val="00CE7F5B"/>
    <w:rsid w:val="00CF73D5"/>
    <w:rsid w:val="00D01B23"/>
    <w:rsid w:val="00D0272D"/>
    <w:rsid w:val="00D06E99"/>
    <w:rsid w:val="00D15FB2"/>
    <w:rsid w:val="00D255E1"/>
    <w:rsid w:val="00D268B7"/>
    <w:rsid w:val="00D649B2"/>
    <w:rsid w:val="00D80E83"/>
    <w:rsid w:val="00DA284A"/>
    <w:rsid w:val="00DB115A"/>
    <w:rsid w:val="00DD0159"/>
    <w:rsid w:val="00DD391B"/>
    <w:rsid w:val="00DD5A70"/>
    <w:rsid w:val="00DE68FD"/>
    <w:rsid w:val="00DF3DE1"/>
    <w:rsid w:val="00DF6373"/>
    <w:rsid w:val="00DF7868"/>
    <w:rsid w:val="00E01FEC"/>
    <w:rsid w:val="00E037C9"/>
    <w:rsid w:val="00E13C0B"/>
    <w:rsid w:val="00E31923"/>
    <w:rsid w:val="00E34178"/>
    <w:rsid w:val="00E34F86"/>
    <w:rsid w:val="00E36A01"/>
    <w:rsid w:val="00E41820"/>
    <w:rsid w:val="00E41E7A"/>
    <w:rsid w:val="00E438FE"/>
    <w:rsid w:val="00E44437"/>
    <w:rsid w:val="00E51215"/>
    <w:rsid w:val="00E5392A"/>
    <w:rsid w:val="00E67DB5"/>
    <w:rsid w:val="00E7708C"/>
    <w:rsid w:val="00E8096E"/>
    <w:rsid w:val="00E82423"/>
    <w:rsid w:val="00E84E25"/>
    <w:rsid w:val="00E90311"/>
    <w:rsid w:val="00E93312"/>
    <w:rsid w:val="00E94851"/>
    <w:rsid w:val="00EA7D8C"/>
    <w:rsid w:val="00EC15FA"/>
    <w:rsid w:val="00EE0084"/>
    <w:rsid w:val="00EE334D"/>
    <w:rsid w:val="00F00908"/>
    <w:rsid w:val="00F045A2"/>
    <w:rsid w:val="00F163F8"/>
    <w:rsid w:val="00F32C1A"/>
    <w:rsid w:val="00F36808"/>
    <w:rsid w:val="00F438B1"/>
    <w:rsid w:val="00F54DA6"/>
    <w:rsid w:val="00F6748E"/>
    <w:rsid w:val="00F771E5"/>
    <w:rsid w:val="00F813E9"/>
    <w:rsid w:val="00F815F5"/>
    <w:rsid w:val="00F8381D"/>
    <w:rsid w:val="00F875BC"/>
    <w:rsid w:val="00F91541"/>
    <w:rsid w:val="00F926BE"/>
    <w:rsid w:val="00FC4086"/>
    <w:rsid w:val="00FC4195"/>
    <w:rsid w:val="00FC69D7"/>
    <w:rsid w:val="00FD3398"/>
    <w:rsid w:val="00FD679B"/>
    <w:rsid w:val="00FE0E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4bacc6"/>
    </o:shapedefaults>
    <o:shapelayout v:ext="edit">
      <o:idmap v:ext="edit" data="1"/>
    </o:shapelayout>
  </w:shapeDefaults>
  <w:decimalSymbol w:val="."/>
  <w:listSeparator w:val=","/>
  <w15:docId w15:val="{868BB915-24EA-4DCB-BD43-0D937012A1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before="200" w:line="276" w:lineRule="auto"/>
        <w:ind w:left="357" w:hanging="357"/>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436A"/>
    <w:rPr>
      <w:lang w:val="es-AR"/>
    </w:rPr>
  </w:style>
  <w:style w:type="paragraph" w:styleId="Ttulo1">
    <w:name w:val="heading 1"/>
    <w:basedOn w:val="Normal"/>
    <w:next w:val="Normal"/>
    <w:link w:val="Ttulo1Car"/>
    <w:qFormat/>
    <w:rsid w:val="007F38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670E3"/>
    <w:pPr>
      <w:keepNext/>
      <w:keepLines/>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7F38C0"/>
    <w:pPr>
      <w:keepNext/>
      <w:keepLines/>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F60BA"/>
    <w:pPr>
      <w:keepNext/>
      <w:keepLines/>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1A6EEF"/>
    <w:pPr>
      <w:tabs>
        <w:tab w:val="left" w:pos="0"/>
      </w:tabs>
      <w:spacing w:line="360" w:lineRule="auto"/>
      <w:ind w:left="0" w:firstLine="357"/>
      <w:jc w:val="both"/>
    </w:pPr>
    <w:rPr>
      <w:rFonts w:ascii="Arial" w:hAnsi="Arial" w:cs="Arial"/>
      <w:color w:val="000000" w:themeColor="text1"/>
      <w:sz w:val="24"/>
      <w:szCs w:val="24"/>
    </w:rPr>
  </w:style>
  <w:style w:type="paragraph" w:customStyle="1" w:styleId="PSI-ComentarioenTabla">
    <w:name w:val="PSI - Comentario en Tabla"/>
    <w:basedOn w:val="PSI-Comentario"/>
    <w:autoRedefine/>
    <w:qFormat/>
    <w:rsid w:val="008B3B0F"/>
  </w:style>
  <w:style w:type="paragraph" w:customStyle="1" w:styleId="PSI-DescripcindelDocumentos">
    <w:name w:val="PSI - Descripción del Documentos"/>
    <w:basedOn w:val="Normal"/>
    <w:autoRedefine/>
    <w:qFormat/>
    <w:rsid w:val="00680955"/>
    <w:pPr>
      <w:shd w:val="clear" w:color="auto" w:fill="FFFFFF" w:themeFill="background1"/>
      <w:ind w:left="0" w:firstLine="0"/>
      <w:jc w:val="both"/>
    </w:pPr>
    <w:rPr>
      <w:rFonts w:ascii="Arial" w:hAnsi="Arial" w:cs="Arial"/>
      <w:sz w:val="24"/>
      <w:szCs w:val="21"/>
    </w:rPr>
  </w:style>
  <w:style w:type="character" w:customStyle="1" w:styleId="Ttulo2Car">
    <w:name w:val="Título 2 Car"/>
    <w:basedOn w:val="Fuentedeprrafopredeter"/>
    <w:link w:val="Ttulo2"/>
    <w:uiPriority w:val="9"/>
    <w:rsid w:val="00A670E3"/>
    <w:rPr>
      <w:rFonts w:asciiTheme="majorHAnsi" w:eastAsiaTheme="majorEastAsia" w:hAnsiTheme="majorHAnsi" w:cstheme="majorBidi"/>
      <w:b/>
      <w:bCs/>
      <w:color w:val="4F81BD" w:themeColor="accent1"/>
      <w:sz w:val="26"/>
      <w:szCs w:val="26"/>
    </w:rPr>
  </w:style>
  <w:style w:type="paragraph" w:customStyle="1" w:styleId="PSI-Ttulo1">
    <w:name w:val="PSI - Título 1"/>
    <w:basedOn w:val="Ttulo1"/>
    <w:autoRedefine/>
    <w:qFormat/>
    <w:rsid w:val="008B3B0F"/>
    <w:pPr>
      <w:keepLines w:val="0"/>
      <w:widowControl w:val="0"/>
      <w:tabs>
        <w:tab w:val="left" w:pos="0"/>
      </w:tabs>
      <w:suppressAutoHyphens/>
      <w:spacing w:before="120" w:after="60" w:line="240" w:lineRule="atLeast"/>
      <w:ind w:left="0" w:firstLine="0"/>
    </w:pPr>
  </w:style>
  <w:style w:type="paragraph" w:customStyle="1" w:styleId="PSI-ComentarioVieta">
    <w:name w:val="PSI - Comentario + Viñeta"/>
    <w:basedOn w:val="PSI-Comentario"/>
    <w:autoRedefine/>
    <w:qFormat/>
    <w:rsid w:val="00FC69D7"/>
    <w:pPr>
      <w:spacing w:before="0"/>
    </w:pPr>
  </w:style>
  <w:style w:type="paragraph" w:customStyle="1" w:styleId="PSI-Ttulo2">
    <w:name w:val="PSI - Título 2"/>
    <w:basedOn w:val="Ttulo2"/>
    <w:qFormat/>
    <w:rsid w:val="008B3B0F"/>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before="0" w:after="200"/>
      <w:ind w:left="0" w:firstLine="0"/>
    </w:pPr>
    <w:rPr>
      <w:rFonts w:eastAsiaTheme="minorEastAsia"/>
      <w:lang w:val="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pPr>
      <w:spacing w:before="0" w:line="240" w:lineRule="auto"/>
      <w:ind w:left="0" w:firstLine="0"/>
    </w:pPr>
    <w:rPr>
      <w:rFonts w:eastAsiaTheme="minorEastAsia"/>
    </w:rPr>
  </w:style>
  <w:style w:type="character" w:customStyle="1" w:styleId="SinespaciadoCar">
    <w:name w:val="Sin espaciado Car"/>
    <w:basedOn w:val="Fuentedeprrafopredeter"/>
    <w:link w:val="Sinespaciado"/>
    <w:uiPriority w:val="1"/>
    <w:rsid w:val="00C94FBE"/>
    <w:rPr>
      <w:rFonts w:eastAsiaTheme="minorEastAsia"/>
    </w:rPr>
  </w:style>
  <w:style w:type="character" w:customStyle="1" w:styleId="Ttulo1Car">
    <w:name w:val="Título 1 Car"/>
    <w:basedOn w:val="Fuentedeprrafopredeter"/>
    <w:link w:val="Ttulo1"/>
    <w:uiPriority w:val="9"/>
    <w:rsid w:val="007F38C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7F38C0"/>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qFormat/>
    <w:rsid w:val="005C4049"/>
    <w:pPr>
      <w:tabs>
        <w:tab w:val="right" w:leader="dot" w:pos="8505"/>
      </w:tabs>
      <w:spacing w:before="240" w:after="120"/>
      <w:ind w:left="0"/>
    </w:pPr>
    <w:rPr>
      <w:b/>
      <w:bCs/>
      <w:sz w:val="20"/>
      <w:szCs w:val="20"/>
    </w:rPr>
  </w:style>
  <w:style w:type="paragraph" w:styleId="TDC2">
    <w:name w:val="toc 2"/>
    <w:basedOn w:val="Normal"/>
    <w:next w:val="Normal"/>
    <w:autoRedefine/>
    <w:uiPriority w:val="39"/>
    <w:unhideWhenUsed/>
    <w:qFormat/>
    <w:rsid w:val="005C4049"/>
    <w:pPr>
      <w:tabs>
        <w:tab w:val="right" w:leader="dot" w:pos="8505"/>
      </w:tabs>
      <w:spacing w:before="120"/>
      <w:ind w:left="220"/>
    </w:pPr>
    <w:rPr>
      <w:i/>
      <w:iCs/>
      <w:sz w:val="20"/>
      <w:szCs w:val="20"/>
    </w:rPr>
  </w:style>
  <w:style w:type="character" w:styleId="Hipervnculo">
    <w:name w:val="Hyperlink"/>
    <w:basedOn w:val="Fuentedeprrafopredeter"/>
    <w:uiPriority w:val="99"/>
    <w:unhideWhenUsed/>
    <w:rsid w:val="007F38C0"/>
    <w:rPr>
      <w:color w:val="0000FF" w:themeColor="hyperlink"/>
      <w:u w:val="single"/>
    </w:rPr>
  </w:style>
  <w:style w:type="paragraph" w:styleId="Ttulode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5C4049"/>
    <w:pPr>
      <w:tabs>
        <w:tab w:val="right" w:leader="dot" w:pos="8505"/>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semiHidden/>
    <w:rsid w:val="00570F4F"/>
    <w:pPr>
      <w:keepLines/>
      <w:widowControl w:val="0"/>
      <w:suppressAutoHyphens/>
      <w:spacing w:before="0" w:after="120" w:line="240" w:lineRule="atLeast"/>
      <w:ind w:left="720" w:firstLine="0"/>
    </w:pPr>
    <w:rPr>
      <w:rFonts w:ascii="Times New Roman" w:eastAsia="Times New Roman" w:hAnsi="Times New Roman" w:cs="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FC69D7"/>
    <w:pPr>
      <w:spacing w:line="360" w:lineRule="auto"/>
    </w:pPr>
    <w:rPr>
      <w:sz w:val="24"/>
    </w:rPr>
  </w:style>
  <w:style w:type="character" w:customStyle="1" w:styleId="Ttulo4Car">
    <w:name w:val="Título 4 Car"/>
    <w:basedOn w:val="Fuentedeprrafopredeter"/>
    <w:link w:val="Ttulo4"/>
    <w:uiPriority w:val="9"/>
    <w:rsid w:val="005F60BA"/>
    <w:rPr>
      <w:rFonts w:asciiTheme="majorHAnsi" w:eastAsiaTheme="majorEastAsia" w:hAnsiTheme="majorHAnsi" w:cstheme="majorBidi"/>
      <w:b/>
      <w:bCs/>
      <w:i/>
      <w:iCs/>
      <w:color w:val="4F81BD" w:themeColor="accent1"/>
    </w:rPr>
  </w:style>
  <w:style w:type="paragraph" w:customStyle="1" w:styleId="PSI-Ttulo4">
    <w:name w:val="PSI - Título 4"/>
    <w:basedOn w:val="Ttulo4"/>
    <w:autoRedefine/>
    <w:qFormat/>
    <w:rsid w:val="005F60BA"/>
  </w:style>
  <w:style w:type="paragraph" w:styleId="Puesto">
    <w:name w:val="Title"/>
    <w:basedOn w:val="Normal"/>
    <w:next w:val="Normal"/>
    <w:link w:val="PuestoCar"/>
    <w:uiPriority w:val="10"/>
    <w:qFormat/>
    <w:rsid w:val="009A317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uiPriority w:val="10"/>
    <w:rsid w:val="009A3173"/>
    <w:rPr>
      <w:rFonts w:asciiTheme="majorHAnsi" w:eastAsiaTheme="majorEastAsia" w:hAnsiTheme="majorHAnsi" w:cstheme="majorBidi"/>
      <w:color w:val="17365D" w:themeColor="text2" w:themeShade="BF"/>
      <w:spacing w:val="5"/>
      <w:kern w:val="28"/>
      <w:sz w:val="52"/>
      <w:szCs w:val="52"/>
    </w:rPr>
  </w:style>
  <w:style w:type="paragraph" w:customStyle="1" w:styleId="PSI-Ttulo">
    <w:name w:val="PSI - Título"/>
    <w:basedOn w:val="Puesto"/>
    <w:autoRedefine/>
    <w:qFormat/>
    <w:rsid w:val="009A3173"/>
  </w:style>
  <w:style w:type="paragraph" w:customStyle="1" w:styleId="PSI-Normal">
    <w:name w:val="PSI - Normal"/>
    <w:basedOn w:val="Normal"/>
    <w:autoRedefine/>
    <w:qFormat/>
    <w:rsid w:val="008E176B"/>
    <w:pPr>
      <w:spacing w:line="360" w:lineRule="auto"/>
      <w:ind w:left="0" w:firstLine="0"/>
      <w:jc w:val="both"/>
    </w:pPr>
    <w:rPr>
      <w:rFonts w:ascii="Arial" w:hAnsi="Arial" w:cs="Arial"/>
      <w:color w:val="000000" w:themeColor="text1"/>
      <w:sz w:val="24"/>
    </w:rPr>
  </w:style>
  <w:style w:type="paragraph" w:customStyle="1" w:styleId="PSI-ComentarioNumeracin">
    <w:name w:val="PSI - Comentario + Numeración"/>
    <w:basedOn w:val="PSI-ComentarioVieta"/>
    <w:autoRedefine/>
    <w:qFormat/>
    <w:rsid w:val="00346864"/>
    <w:pPr>
      <w:numPr>
        <w:numId w:val="12"/>
      </w:numPr>
    </w:pPr>
  </w:style>
  <w:style w:type="paragraph" w:styleId="NormalWeb">
    <w:name w:val="Normal (Web)"/>
    <w:basedOn w:val="Normal"/>
    <w:uiPriority w:val="99"/>
    <w:semiHidden/>
    <w:unhideWhenUsed/>
    <w:rsid w:val="005460E6"/>
    <w:pPr>
      <w:spacing w:before="100" w:beforeAutospacing="1" w:after="100" w:afterAutospacing="1" w:line="240" w:lineRule="auto"/>
      <w:ind w:left="0" w:firstLine="0"/>
    </w:pPr>
    <w:rPr>
      <w:rFonts w:ascii="Times New Roman" w:eastAsia="Times New Roman" w:hAnsi="Times New Roman" w:cs="Times New Roman"/>
      <w:sz w:val="24"/>
      <w:szCs w:val="24"/>
      <w:lang w:eastAsia="es-ES"/>
    </w:rPr>
  </w:style>
  <w:style w:type="paragraph" w:styleId="Mapadeldocumento">
    <w:name w:val="Document Map"/>
    <w:basedOn w:val="Normal"/>
    <w:link w:val="MapadeldocumentoCar"/>
    <w:uiPriority w:val="99"/>
    <w:semiHidden/>
    <w:unhideWhenUsed/>
    <w:rsid w:val="00B9664F"/>
    <w:pPr>
      <w:spacing w:before="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B9664F"/>
    <w:rPr>
      <w:rFonts w:ascii="Tahoma" w:hAnsi="Tahoma" w:cs="Tahoma"/>
      <w:sz w:val="16"/>
      <w:szCs w:val="16"/>
      <w:lang w:val="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0.jpe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ri\Desktop\Sistemas%20de%20Calidad\auditoria\Proyecto_SistemasdeCalidad\Administracion%20de%20la%20configuracion_CM\Procesos\Plan%20de%20CM%20del%20proyect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FA5DB74-3F7A-4037-ACDA-5FA234EC7D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 de CM del proyecto</Template>
  <TotalTime>479</TotalTime>
  <Pages>11</Pages>
  <Words>1404</Words>
  <Characters>7723</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Plan de Gestión de Configuración</vt:lpstr>
    </vt:vector>
  </TitlesOfParts>
  <Company>Software Development Team</Company>
  <LinksUpToDate>false</LinksUpToDate>
  <CharactersWithSpaces>9109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Gestión de Configuración</dc:title>
  <dc:subject>Punto De Venta Online Ankarh</dc:subject>
  <dc:creator>Santos Bautista Hernández</dc:creator>
  <cp:keywords/>
  <dc:description/>
  <cp:lastModifiedBy>Windows User</cp:lastModifiedBy>
  <cp:revision>21</cp:revision>
  <dcterms:created xsi:type="dcterms:W3CDTF">2017-04-19T05:08:00Z</dcterms:created>
  <dcterms:modified xsi:type="dcterms:W3CDTF">2017-08-14T03:39:00Z</dcterms:modified>
</cp:coreProperties>
</file>